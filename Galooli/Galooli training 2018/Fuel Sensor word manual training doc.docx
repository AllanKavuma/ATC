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2011869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6413A" w:rsidRDefault="0076413A">
          <w:pPr>
            <w:pStyle w:val="TOCHeading"/>
          </w:pPr>
          <w:r>
            <w:t>Contents</w:t>
          </w:r>
        </w:p>
        <w:p w:rsidR="0057479E" w:rsidRDefault="0076413A">
          <w:pPr>
            <w:pStyle w:val="TOC1"/>
            <w:tabs>
              <w:tab w:val="left" w:pos="440"/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64064" w:history="1">
            <w:r w:rsidR="0057479E" w:rsidRPr="00E56FE6">
              <w:rPr>
                <w:rStyle w:val="Hyperlink"/>
                <w:rFonts w:ascii="Calibri" w:eastAsia="Calibri" w:hAnsi="Calibri" w:cs="Calibri"/>
                <w:noProof/>
              </w:rPr>
              <w:t>1.</w:t>
            </w:r>
            <w:r w:rsidR="005747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57479E" w:rsidRPr="00E56FE6">
              <w:rPr>
                <w:rStyle w:val="Hyperlink"/>
                <w:noProof/>
              </w:rPr>
              <w:t>Introduction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_Toc515364064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2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1"/>
            <w:tabs>
              <w:tab w:val="left" w:pos="440"/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65" w:history="1">
            <w:r w:rsidR="0057479E" w:rsidRPr="00E56FE6">
              <w:rPr>
                <w:rStyle w:val="Hyperlink"/>
                <w:rFonts w:eastAsia="Calibri"/>
                <w:noProof/>
              </w:rPr>
              <w:t>2.</w:t>
            </w:r>
            <w:r w:rsidR="005747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57479E" w:rsidRPr="00E56FE6">
              <w:rPr>
                <w:rStyle w:val="Hyperlink"/>
                <w:rFonts w:eastAsia="Calibri"/>
                <w:noProof/>
              </w:rPr>
              <w:t>Pre-Installation preparation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_Toc515364065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3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66" w:history="1">
            <w:r w:rsidR="0057479E" w:rsidRPr="00E56FE6">
              <w:rPr>
                <w:rStyle w:val="Hyperlink"/>
                <w:noProof/>
              </w:rPr>
              <w:t xml:space="preserve">2.1.        </w:t>
            </w:r>
            <w:r w:rsidR="0057479E" w:rsidRPr="00E56FE6">
              <w:rPr>
                <w:rStyle w:val="Hyperlink"/>
                <w:rFonts w:eastAsia="Calibri"/>
                <w:noProof/>
              </w:rPr>
              <w:t>Sensor hole drilling in tank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_Toc515364066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3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57479E" w:rsidRDefault="008A492B">
          <w:pPr>
            <w:pStyle w:val="TO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r>
            <w:fldChar w:fldCharType="begin"/>
          </w:r>
          <w:r>
            <w:instrText xml:space="preserve"> HYPERLINK \l "_Toc515364067" </w:instrText>
          </w:r>
          <w:r>
            <w:fldChar w:fldCharType="separate"/>
          </w:r>
          <w:r w:rsidR="0057479E" w:rsidRPr="00E56FE6">
            <w:rPr>
              <w:rStyle w:val="Hyperlink"/>
              <w:rFonts w:eastAsia="Calibri"/>
              <w:noProof/>
            </w:rPr>
            <w:t>2.2.       Fuel Installation work process diagram</w:t>
          </w:r>
          <w:r w:rsidR="0057479E">
            <w:rPr>
              <w:noProof/>
              <w:webHidden/>
            </w:rPr>
            <w:tab/>
          </w:r>
          <w:r w:rsidR="0057479E">
            <w:rPr>
              <w:noProof/>
              <w:webHidden/>
            </w:rPr>
            <w:fldChar w:fldCharType="begin"/>
          </w:r>
          <w:r w:rsidR="0057479E">
            <w:rPr>
              <w:noProof/>
              <w:webHidden/>
            </w:rPr>
            <w:instrText xml:space="preserve"> PAGEREF _Toc515364067 \h </w:instrText>
          </w:r>
          <w:r w:rsidR="0057479E">
            <w:rPr>
              <w:noProof/>
              <w:webHidden/>
            </w:rPr>
          </w:r>
          <w:r w:rsidR="0057479E">
            <w:rPr>
              <w:noProof/>
              <w:webHidden/>
            </w:rPr>
            <w:fldChar w:fldCharType="separate"/>
          </w:r>
          <w:r w:rsidR="0057479E">
            <w:rPr>
              <w:noProof/>
              <w:webHidden/>
            </w:rPr>
            <w:t>4</w:t>
          </w:r>
          <w:r w:rsidR="0057479E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57479E" w:rsidRDefault="008A492B">
          <w:pPr>
            <w:pStyle w:val="TOC2"/>
            <w:tabs>
              <w:tab w:val="left" w:pos="880"/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68" w:history="1">
            <w:r w:rsidR="0057479E" w:rsidRPr="00E56FE6">
              <w:rPr>
                <w:rStyle w:val="Hyperlink"/>
                <w:noProof/>
              </w:rPr>
              <w:t>2.3.</w:t>
            </w:r>
            <w:r w:rsidR="005747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57479E" w:rsidRPr="00E56FE6">
              <w:rPr>
                <w:rStyle w:val="Hyperlink"/>
                <w:rFonts w:eastAsia="Calibri"/>
                <w:noProof/>
              </w:rPr>
              <w:t>Wiring diagram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_Toc515364068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4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bookmarkEnd w:id="0"/>
        <w:p w:rsidR="0057479E" w:rsidRDefault="008A492B">
          <w:pPr>
            <w:pStyle w:val="TO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r>
            <w:fldChar w:fldCharType="begin"/>
          </w:r>
          <w:r>
            <w:instrText xml:space="preserve"> HYPERLINK \l "_Toc515364069" </w:instrText>
          </w:r>
          <w:r>
            <w:fldChar w:fldCharType="separate"/>
          </w:r>
          <w:r w:rsidR="0057479E" w:rsidRPr="00E56FE6">
            <w:rPr>
              <w:rStyle w:val="Hyperlink"/>
              <w:rFonts w:ascii="Calibri" w:eastAsia="Calibri" w:hAnsi="Calibri" w:cs="Calibri"/>
              <w:noProof/>
            </w:rPr>
            <w:t xml:space="preserve">2.4.      </w:t>
          </w:r>
          <w:r w:rsidR="0057479E" w:rsidRPr="00E56FE6">
            <w:rPr>
              <w:rStyle w:val="Hyperlink"/>
              <w:noProof/>
            </w:rPr>
            <w:t>Calibration Table</w:t>
          </w:r>
          <w:r w:rsidR="0057479E">
            <w:rPr>
              <w:noProof/>
              <w:webHidden/>
            </w:rPr>
            <w:tab/>
          </w:r>
          <w:r w:rsidR="0057479E">
            <w:rPr>
              <w:noProof/>
              <w:webHidden/>
            </w:rPr>
            <w:fldChar w:fldCharType="begin"/>
          </w:r>
          <w:r w:rsidR="0057479E">
            <w:rPr>
              <w:noProof/>
              <w:webHidden/>
            </w:rPr>
            <w:instrText xml:space="preserve"> PAGEREF _Toc515364069 \h </w:instrText>
          </w:r>
          <w:r w:rsidR="0057479E">
            <w:rPr>
              <w:noProof/>
              <w:webHidden/>
            </w:rPr>
          </w:r>
          <w:r w:rsidR="0057479E">
            <w:rPr>
              <w:noProof/>
              <w:webHidden/>
            </w:rPr>
            <w:fldChar w:fldCharType="separate"/>
          </w:r>
          <w:r w:rsidR="0057479E">
            <w:rPr>
              <w:noProof/>
              <w:webHidden/>
            </w:rPr>
            <w:t>5</w:t>
          </w:r>
          <w:r w:rsidR="0057479E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57479E" w:rsidRDefault="008A492B">
          <w:pPr>
            <w:pStyle w:val="TO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0" w:history="1">
            <w:r w:rsidR="0057479E" w:rsidRPr="00E56FE6">
              <w:rPr>
                <w:rStyle w:val="Hyperlink"/>
                <w:noProof/>
              </w:rPr>
              <w:t>2.5        Installation Tools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_Toc515364070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5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1" w:history="1">
            <w:r w:rsidR="0057479E" w:rsidRPr="00E56FE6">
              <w:rPr>
                <w:rStyle w:val="Hyperlink"/>
                <w:rFonts w:eastAsia="Calibri"/>
                <w:noProof/>
              </w:rPr>
              <w:t>2.6.      Safety Guidelines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_Toc515364071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6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2" w:history="1">
            <w:r w:rsidR="0057479E" w:rsidRPr="00E56FE6">
              <w:rPr>
                <w:rStyle w:val="Hyperlink"/>
                <w:rFonts w:eastAsia="Calibri"/>
                <w:noProof/>
              </w:rPr>
              <w:t>2.7.      Check Fuel Quality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_Toc515364072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6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1"/>
            <w:tabs>
              <w:tab w:val="left" w:pos="440"/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3" w:history="1">
            <w:r w:rsidR="0057479E" w:rsidRPr="00E56FE6">
              <w:rPr>
                <w:rStyle w:val="Hyperlink"/>
                <w:rFonts w:eastAsia="Calibri"/>
                <w:noProof/>
              </w:rPr>
              <w:t>3.</w:t>
            </w:r>
            <w:r w:rsidR="005747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57479E" w:rsidRPr="00E56FE6">
              <w:rPr>
                <w:rStyle w:val="Hyperlink"/>
                <w:rFonts w:eastAsia="Calibri"/>
                <w:noProof/>
              </w:rPr>
              <w:t>Sensor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ID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C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</w:rPr>
              <w:t>nf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g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u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</w:rPr>
              <w:t>ion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_Toc515364073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7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4" w:history="1"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3.1</w:t>
            </w:r>
            <w:r w:rsidR="0057479E" w:rsidRPr="00E56FE6">
              <w:rPr>
                <w:rStyle w:val="Hyperlink"/>
                <w:rFonts w:eastAsia="Calibri"/>
                <w:noProof/>
              </w:rPr>
              <w:t xml:space="preserve">.     </w:t>
            </w:r>
            <w:r w:rsidR="0057479E" w:rsidRPr="00E56FE6">
              <w:rPr>
                <w:rStyle w:val="Hyperlink"/>
                <w:rFonts w:eastAsia="Calibri"/>
                <w:noProof/>
                <w:spacing w:val="38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S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e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</w:rPr>
              <w:t>s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  <w:spacing w:val="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</w:rPr>
              <w:t>D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C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fi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g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ur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</w:rPr>
              <w:t>on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P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w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e</w:t>
            </w:r>
            <w:r w:rsidR="0057479E" w:rsidRPr="00E56FE6">
              <w:rPr>
                <w:rStyle w:val="Hyperlink"/>
                <w:rFonts w:eastAsia="Calibri"/>
                <w:noProof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  <w:spacing w:val="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Ce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</w:rPr>
              <w:t>ter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_Toc515364074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7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5" w:history="1"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3.2</w:t>
            </w:r>
            <w:r w:rsidR="0057479E" w:rsidRPr="00E56FE6">
              <w:rPr>
                <w:rStyle w:val="Hyperlink"/>
                <w:rFonts w:eastAsia="Calibri"/>
                <w:noProof/>
              </w:rPr>
              <w:t xml:space="preserve">.     </w:t>
            </w:r>
            <w:r w:rsidR="0057479E" w:rsidRPr="00E56FE6">
              <w:rPr>
                <w:rStyle w:val="Hyperlink"/>
                <w:rFonts w:eastAsia="Calibri"/>
                <w:noProof/>
                <w:spacing w:val="38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S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e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</w:rPr>
              <w:t>s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  <w:spacing w:val="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</w:rPr>
              <w:t>D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C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fi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g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ur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</w:rPr>
              <w:t>on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on</w:t>
            </w:r>
            <w:r w:rsidR="0057479E" w:rsidRPr="00E56FE6">
              <w:rPr>
                <w:rStyle w:val="Hyperlink"/>
                <w:rFonts w:eastAsia="Calibri"/>
                <w:noProof/>
                <w:spacing w:val="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C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</w:rPr>
              <w:t>7Z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_Toc515364075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9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1"/>
            <w:tabs>
              <w:tab w:val="left" w:pos="440"/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6" w:history="1">
            <w:r w:rsidR="0057479E" w:rsidRPr="00E56FE6">
              <w:rPr>
                <w:rStyle w:val="Hyperlink"/>
                <w:rFonts w:eastAsia="Calibri"/>
                <w:noProof/>
              </w:rPr>
              <w:t>4.</w:t>
            </w:r>
            <w:r w:rsidR="005747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he-IL"/>
              </w:rPr>
              <w:tab/>
            </w:r>
            <w:r w:rsidR="0057479E" w:rsidRPr="00E56FE6">
              <w:rPr>
                <w:rStyle w:val="Hyperlink"/>
                <w:rFonts w:eastAsia="Calibri"/>
                <w:noProof/>
              </w:rPr>
              <w:t>Sensor Mounting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_Toc515364076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10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7" w:history="1"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5</w:t>
            </w:r>
            <w:r w:rsidR="0057479E" w:rsidRPr="00E56FE6">
              <w:rPr>
                <w:rStyle w:val="Hyperlink"/>
                <w:rFonts w:eastAsia="Calibri"/>
                <w:noProof/>
              </w:rPr>
              <w:t xml:space="preserve">.       </w:t>
            </w:r>
            <w:r w:rsidR="0057479E" w:rsidRPr="00E56FE6">
              <w:rPr>
                <w:rStyle w:val="Hyperlink"/>
                <w:rFonts w:eastAsia="Calibri"/>
                <w:noProof/>
                <w:spacing w:val="14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Ca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l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</w:rPr>
              <w:t>b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</w:rPr>
              <w:t>ion P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</w:rPr>
              <w:t>oce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s</w:t>
            </w:r>
            <w:r w:rsidR="0057479E" w:rsidRPr="00E56FE6">
              <w:rPr>
                <w:rStyle w:val="Hyperlink"/>
                <w:rFonts w:eastAsia="Calibri"/>
                <w:noProof/>
              </w:rPr>
              <w:t xml:space="preserve">s 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s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</w:rPr>
              <w:t>art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_Toc515364077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11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8" w:history="1"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6</w:t>
            </w:r>
            <w:r w:rsidR="0057479E" w:rsidRPr="00E56FE6">
              <w:rPr>
                <w:rStyle w:val="Hyperlink"/>
                <w:rFonts w:eastAsia="Calibri"/>
                <w:noProof/>
              </w:rPr>
              <w:t xml:space="preserve">.       </w:t>
            </w:r>
            <w:r w:rsidR="0057479E" w:rsidRPr="00E56FE6">
              <w:rPr>
                <w:rStyle w:val="Hyperlink"/>
                <w:rFonts w:eastAsia="Calibri"/>
                <w:noProof/>
                <w:spacing w:val="14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Tu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b</w:t>
            </w:r>
            <w:r w:rsidR="0057479E" w:rsidRPr="00E56FE6">
              <w:rPr>
                <w:rStyle w:val="Hyperlink"/>
                <w:rFonts w:eastAsia="Calibri"/>
                <w:noProof/>
              </w:rPr>
              <w:t>e,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p</w:t>
            </w:r>
            <w:r w:rsidR="0057479E" w:rsidRPr="00E56FE6">
              <w:rPr>
                <w:rStyle w:val="Hyperlink"/>
                <w:rFonts w:eastAsia="Calibri"/>
                <w:noProof/>
              </w:rPr>
              <w:t>en A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</w:rPr>
              <w:t>r &amp;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Ta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</w:rPr>
              <w:t>k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mea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s</w:t>
            </w:r>
            <w:r w:rsidR="0057479E" w:rsidRPr="00E56FE6">
              <w:rPr>
                <w:rStyle w:val="Hyperlink"/>
                <w:rFonts w:eastAsia="Calibri"/>
                <w:noProof/>
              </w:rPr>
              <w:t>u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</w:rPr>
              <w:t>e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m</w:t>
            </w:r>
            <w:r w:rsidR="0057479E" w:rsidRPr="00E56FE6">
              <w:rPr>
                <w:rStyle w:val="Hyperlink"/>
                <w:rFonts w:eastAsia="Calibri"/>
                <w:noProof/>
              </w:rPr>
              <w:t>e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n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</w:rPr>
              <w:t>s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_Toc515364078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12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79" w:history="1">
            <w:r w:rsidR="0057479E" w:rsidRPr="00E56FE6">
              <w:rPr>
                <w:rStyle w:val="Hyperlink"/>
                <w:noProof/>
              </w:rPr>
              <w:t xml:space="preserve">9     </w:t>
            </w:r>
            <w:r w:rsidR="0057479E" w:rsidRPr="00E56FE6">
              <w:rPr>
                <w:rStyle w:val="Hyperlink"/>
                <w:rFonts w:eastAsia="Calibri"/>
                <w:noProof/>
              </w:rPr>
              <w:t>Calibration table configurion in Zon Control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_Toc515364079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20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80" w:history="1"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10</w:t>
            </w:r>
            <w:r w:rsidR="0057479E" w:rsidRPr="00E56FE6">
              <w:rPr>
                <w:rStyle w:val="Hyperlink"/>
                <w:rFonts w:eastAsia="Calibri"/>
                <w:noProof/>
              </w:rPr>
              <w:t xml:space="preserve">.    </w:t>
            </w:r>
            <w:r w:rsidR="0057479E" w:rsidRPr="00E56FE6">
              <w:rPr>
                <w:rStyle w:val="Hyperlink"/>
                <w:rFonts w:eastAsia="Calibri"/>
                <w:noProof/>
                <w:spacing w:val="6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Ca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l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</w:rPr>
              <w:t>b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</w:rPr>
              <w:t>ion V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</w:rPr>
              <w:t>l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d</w:t>
            </w:r>
            <w:r w:rsidR="0057479E" w:rsidRPr="00E56FE6">
              <w:rPr>
                <w:rStyle w:val="Hyperlink"/>
                <w:rFonts w:eastAsia="Calibri"/>
                <w:noProof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</w:rPr>
              <w:t>n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_Toc515364080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25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57479E" w:rsidRDefault="008A492B">
          <w:pPr>
            <w:pStyle w:val="TO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he-IL"/>
            </w:rPr>
          </w:pPr>
          <w:hyperlink w:anchor="_Toc515364081" w:history="1"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11</w:t>
            </w:r>
            <w:r w:rsidR="0057479E" w:rsidRPr="00E56FE6">
              <w:rPr>
                <w:rStyle w:val="Hyperlink"/>
                <w:rFonts w:eastAsia="Calibri"/>
                <w:noProof/>
              </w:rPr>
              <w:t xml:space="preserve">.     </w:t>
            </w:r>
            <w:r w:rsidR="0057479E" w:rsidRPr="00E56FE6">
              <w:rPr>
                <w:rStyle w:val="Hyperlink"/>
                <w:rFonts w:eastAsia="Calibri"/>
                <w:noProof/>
                <w:spacing w:val="61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Ca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l</w:t>
            </w:r>
            <w:r w:rsidR="0057479E" w:rsidRPr="00E56FE6">
              <w:rPr>
                <w:rStyle w:val="Hyperlink"/>
                <w:rFonts w:eastAsia="Calibri"/>
                <w:noProof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b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t</w:t>
            </w:r>
            <w:r w:rsidR="0057479E" w:rsidRPr="00E56FE6">
              <w:rPr>
                <w:rStyle w:val="Hyperlink"/>
                <w:rFonts w:eastAsia="Calibri"/>
                <w:noProof/>
              </w:rPr>
              <w:t>i</w:t>
            </w:r>
            <w:r w:rsidR="0057479E" w:rsidRPr="00E56FE6">
              <w:rPr>
                <w:rStyle w:val="Hyperlink"/>
                <w:rFonts w:eastAsia="Calibri"/>
                <w:noProof/>
                <w:spacing w:val="-1"/>
              </w:rPr>
              <w:t>o</w:t>
            </w:r>
            <w:r w:rsidR="0057479E" w:rsidRPr="00E56FE6">
              <w:rPr>
                <w:rStyle w:val="Hyperlink"/>
                <w:rFonts w:eastAsia="Calibri"/>
                <w:noProof/>
              </w:rPr>
              <w:t>n Acc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u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r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>a</w:t>
            </w:r>
            <w:r w:rsidR="0057479E" w:rsidRPr="00E56FE6">
              <w:rPr>
                <w:rStyle w:val="Hyperlink"/>
                <w:rFonts w:eastAsia="Calibri"/>
                <w:noProof/>
              </w:rPr>
              <w:t>cy</w:t>
            </w:r>
            <w:r w:rsidR="0057479E" w:rsidRPr="00E56FE6">
              <w:rPr>
                <w:rStyle w:val="Hyperlink"/>
                <w:rFonts w:eastAsia="Calibri"/>
                <w:noProof/>
                <w:spacing w:val="-2"/>
              </w:rPr>
              <w:t xml:space="preserve"> </w:t>
            </w:r>
            <w:r w:rsidR="0057479E" w:rsidRPr="00E56FE6">
              <w:rPr>
                <w:rStyle w:val="Hyperlink"/>
                <w:rFonts w:eastAsia="Calibri"/>
                <w:noProof/>
              </w:rPr>
              <w:t>Te</w:t>
            </w:r>
            <w:r w:rsidR="0057479E" w:rsidRPr="00E56FE6">
              <w:rPr>
                <w:rStyle w:val="Hyperlink"/>
                <w:rFonts w:eastAsia="Calibri"/>
                <w:noProof/>
                <w:spacing w:val="1"/>
              </w:rPr>
              <w:t>s</w:t>
            </w:r>
            <w:r w:rsidR="0057479E" w:rsidRPr="00E56FE6">
              <w:rPr>
                <w:rStyle w:val="Hyperlink"/>
                <w:rFonts w:eastAsia="Calibri"/>
                <w:noProof/>
              </w:rPr>
              <w:t>t</w:t>
            </w:r>
            <w:r w:rsidR="0057479E">
              <w:rPr>
                <w:noProof/>
                <w:webHidden/>
              </w:rPr>
              <w:tab/>
            </w:r>
            <w:r w:rsidR="0057479E">
              <w:rPr>
                <w:noProof/>
                <w:webHidden/>
              </w:rPr>
              <w:fldChar w:fldCharType="begin"/>
            </w:r>
            <w:r w:rsidR="0057479E">
              <w:rPr>
                <w:noProof/>
                <w:webHidden/>
              </w:rPr>
              <w:instrText xml:space="preserve"> PAGEREF _Toc515364081 \h </w:instrText>
            </w:r>
            <w:r w:rsidR="0057479E">
              <w:rPr>
                <w:noProof/>
                <w:webHidden/>
              </w:rPr>
            </w:r>
            <w:r w:rsidR="0057479E">
              <w:rPr>
                <w:noProof/>
                <w:webHidden/>
              </w:rPr>
              <w:fldChar w:fldCharType="separate"/>
            </w:r>
            <w:r w:rsidR="0057479E">
              <w:rPr>
                <w:noProof/>
                <w:webHidden/>
              </w:rPr>
              <w:t>27</w:t>
            </w:r>
            <w:r w:rsidR="0057479E">
              <w:rPr>
                <w:noProof/>
                <w:webHidden/>
              </w:rPr>
              <w:fldChar w:fldCharType="end"/>
            </w:r>
          </w:hyperlink>
        </w:p>
        <w:p w:rsidR="0076413A" w:rsidRDefault="0076413A">
          <w:r>
            <w:rPr>
              <w:b/>
              <w:bCs/>
              <w:noProof/>
            </w:rPr>
            <w:fldChar w:fldCharType="end"/>
          </w:r>
        </w:p>
      </w:sdtContent>
    </w:sdt>
    <w:p w:rsidR="0076413A" w:rsidRDefault="0076413A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743A80" w:rsidRDefault="00743A80">
      <w:pPr>
        <w:rPr>
          <w:rFonts w:ascii="Calibri" w:eastAsia="Calibri" w:hAnsi="Calibri" w:cs="Calibri"/>
          <w:color w:val="053579"/>
        </w:rPr>
      </w:pPr>
      <w:r>
        <w:rPr>
          <w:rFonts w:ascii="Calibri" w:eastAsia="Calibri" w:hAnsi="Calibri" w:cs="Calibri"/>
          <w:color w:val="053579"/>
        </w:rPr>
        <w:br w:type="page"/>
      </w:r>
    </w:p>
    <w:p w:rsidR="006563C9" w:rsidRDefault="006563C9">
      <w:pPr>
        <w:spacing w:before="80"/>
        <w:ind w:left="116"/>
        <w:rPr>
          <w:rFonts w:ascii="Calibri" w:eastAsia="Calibri" w:hAnsi="Calibri" w:cs="Calibri"/>
          <w:color w:val="053579"/>
        </w:rPr>
      </w:pPr>
    </w:p>
    <w:p w:rsidR="006563C9" w:rsidRDefault="006563C9">
      <w:pPr>
        <w:spacing w:before="80"/>
        <w:ind w:left="116"/>
        <w:rPr>
          <w:rFonts w:ascii="Calibri" w:eastAsia="Calibri" w:hAnsi="Calibri" w:cs="Calibri"/>
        </w:rPr>
      </w:pPr>
    </w:p>
    <w:p w:rsidR="00365D14" w:rsidRDefault="00C96770" w:rsidP="00743A80">
      <w:pPr>
        <w:pStyle w:val="Heading1"/>
        <w:rPr>
          <w:rFonts w:ascii="Calibri" w:eastAsia="Calibri" w:hAnsi="Calibri" w:cs="Calibri"/>
          <w:sz w:val="28"/>
          <w:szCs w:val="28"/>
        </w:rPr>
      </w:pPr>
      <w:bookmarkStart w:id="1" w:name="_Toc515364064"/>
      <w:r w:rsidRPr="00743A80">
        <w:rPr>
          <w:rStyle w:val="Heading1Char"/>
        </w:rPr>
        <w:t>Introduction</w:t>
      </w:r>
      <w:bookmarkEnd w:id="1"/>
    </w:p>
    <w:p w:rsidR="00365D14" w:rsidRDefault="00C96770">
      <w:pPr>
        <w:spacing w:before="77" w:line="242" w:lineRule="auto"/>
        <w:ind w:left="837" w:right="12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easures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k.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tial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Gener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erat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365D14" w:rsidRDefault="00365D14">
      <w:pPr>
        <w:spacing w:before="7" w:line="100" w:lineRule="exact"/>
        <w:rPr>
          <w:sz w:val="11"/>
          <w:szCs w:val="11"/>
        </w:rPr>
      </w:pPr>
    </w:p>
    <w:p w:rsidR="00365D14" w:rsidRDefault="008A492B">
      <w:pPr>
        <w:ind w:left="83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45pt;height:28.65pt">
            <v:imagedata r:id="rId8" o:title=""/>
          </v:shape>
        </w:pict>
      </w:r>
    </w:p>
    <w:p w:rsidR="00365D14" w:rsidRDefault="00365D14">
      <w:pPr>
        <w:spacing w:line="120" w:lineRule="exact"/>
        <w:rPr>
          <w:sz w:val="12"/>
          <w:szCs w:val="12"/>
        </w:rPr>
      </w:pPr>
    </w:p>
    <w:p w:rsidR="00955640" w:rsidRDefault="00955640">
      <w:pPr>
        <w:ind w:left="837" w:right="126" w:firstLine="5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We have two types of the fuel sensors in use </w:t>
      </w:r>
    </w:p>
    <w:p w:rsidR="00955640" w:rsidRDefault="00955640" w:rsidP="00955640">
      <w:pPr>
        <w:pStyle w:val="ListParagraph"/>
        <w:numPr>
          <w:ilvl w:val="0"/>
          <w:numId w:val="3"/>
        </w:numPr>
        <w:ind w:right="12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Pressure fuel sensor</w:t>
      </w:r>
    </w:p>
    <w:p w:rsidR="00955640" w:rsidRPr="00955640" w:rsidRDefault="00955640" w:rsidP="00955640">
      <w:pPr>
        <w:pStyle w:val="ListParagraph"/>
        <w:numPr>
          <w:ilvl w:val="0"/>
          <w:numId w:val="3"/>
        </w:numPr>
        <w:ind w:right="12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Capacitive fuel sensors</w:t>
      </w:r>
    </w:p>
    <w:p w:rsidR="00365D14" w:rsidRDefault="00C96770">
      <w:pPr>
        <w:ind w:left="837" w:right="126" w:firstLine="5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sen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</w:t>
      </w:r>
      <w:r>
        <w:rPr>
          <w:rFonts w:ascii="Calibri" w:eastAsia="Calibri" w:hAnsi="Calibri" w:cs="Calibri"/>
          <w:spacing w:val="-1"/>
          <w:sz w:val="22"/>
          <w:szCs w:val="22"/>
        </w:rPr>
        <w:t>ap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tank</w:t>
      </w:r>
      <w:r>
        <w:rPr>
          <w:rFonts w:ascii="Calibri" w:eastAsia="Calibri" w:hAnsi="Calibri" w:cs="Calibri"/>
          <w:spacing w:val="-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are</w:t>
      </w:r>
      <w:r>
        <w:rPr>
          <w:rFonts w:ascii="Calibri" w:eastAsia="Calibri" w:hAnsi="Calibri" w:cs="Calibri"/>
          <w:spacing w:val="-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stall</w:t>
      </w:r>
      <w:r>
        <w:rPr>
          <w:rFonts w:ascii="Calibri" w:eastAsia="Calibri" w:hAnsi="Calibri" w:cs="Calibri"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reci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cali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ce</w:t>
      </w:r>
      <w:r>
        <w:rPr>
          <w:rFonts w:ascii="Calibri" w:eastAsia="Calibri" w:hAnsi="Calibri" w:cs="Calibri"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s.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each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cenar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 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ib</w:t>
      </w:r>
      <w:r>
        <w:rPr>
          <w:rFonts w:ascii="Calibri" w:eastAsia="Calibri" w:hAnsi="Calibri" w:cs="Calibri"/>
          <w:sz w:val="22"/>
          <w:szCs w:val="22"/>
        </w:rPr>
        <w:t>rati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743A80"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will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tailed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in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ent)</w:t>
      </w:r>
      <w:r w:rsidR="00743A80">
        <w:rPr>
          <w:rFonts w:ascii="Calibri" w:eastAsia="Calibri" w:hAnsi="Calibri" w:cs="Calibri"/>
          <w:sz w:val="22"/>
          <w:szCs w:val="22"/>
        </w:rPr>
        <w:t>.</w:t>
      </w:r>
    </w:p>
    <w:p w:rsidR="00365D14" w:rsidRDefault="00365D14">
      <w:pPr>
        <w:spacing w:line="200" w:lineRule="exact"/>
      </w:pPr>
    </w:p>
    <w:p w:rsidR="00365D14" w:rsidRPr="005212AF" w:rsidRDefault="00C96770" w:rsidP="005212AF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sz w:val="22"/>
          <w:szCs w:val="22"/>
        </w:rPr>
      </w:pPr>
      <w:r w:rsidRPr="005212AF">
        <w:rPr>
          <w:rFonts w:ascii="Calibri" w:eastAsia="Calibri" w:hAnsi="Calibri" w:cs="Calibri"/>
          <w:sz w:val="22"/>
          <w:szCs w:val="22"/>
        </w:rPr>
        <w:t>The</w:t>
      </w:r>
      <w:r w:rsidRPr="005212AF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Pr="005212AF">
        <w:rPr>
          <w:rFonts w:ascii="Calibri" w:eastAsia="Calibri" w:hAnsi="Calibri" w:cs="Calibri"/>
          <w:spacing w:val="1"/>
          <w:sz w:val="22"/>
          <w:szCs w:val="22"/>
        </w:rPr>
        <w:t>P</w:t>
      </w:r>
      <w:r w:rsidRPr="005212AF">
        <w:rPr>
          <w:rFonts w:ascii="Calibri" w:eastAsia="Calibri" w:hAnsi="Calibri" w:cs="Calibri"/>
          <w:sz w:val="22"/>
          <w:szCs w:val="22"/>
        </w:rPr>
        <w:t>r</w:t>
      </w:r>
      <w:r w:rsidRPr="005212AF">
        <w:rPr>
          <w:rFonts w:ascii="Calibri" w:eastAsia="Calibri" w:hAnsi="Calibri" w:cs="Calibri"/>
          <w:spacing w:val="-2"/>
          <w:sz w:val="22"/>
          <w:szCs w:val="22"/>
        </w:rPr>
        <w:t>e</w:t>
      </w:r>
      <w:r w:rsidRPr="005212AF">
        <w:rPr>
          <w:rFonts w:ascii="Calibri" w:eastAsia="Calibri" w:hAnsi="Calibri" w:cs="Calibri"/>
          <w:sz w:val="22"/>
          <w:szCs w:val="22"/>
        </w:rPr>
        <w:t>ssu</w:t>
      </w:r>
      <w:r w:rsidRPr="005212AF">
        <w:rPr>
          <w:rFonts w:ascii="Calibri" w:eastAsia="Calibri" w:hAnsi="Calibri" w:cs="Calibri"/>
          <w:spacing w:val="-1"/>
          <w:sz w:val="22"/>
          <w:szCs w:val="22"/>
        </w:rPr>
        <w:t>r</w:t>
      </w:r>
      <w:r w:rsidRPr="005212AF">
        <w:rPr>
          <w:rFonts w:ascii="Calibri" w:eastAsia="Calibri" w:hAnsi="Calibri" w:cs="Calibri"/>
          <w:sz w:val="22"/>
          <w:szCs w:val="22"/>
        </w:rPr>
        <w:t>e</w:t>
      </w:r>
      <w:r w:rsidRPr="005212AF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Pr="005212AF">
        <w:rPr>
          <w:rFonts w:ascii="Calibri" w:eastAsia="Calibri" w:hAnsi="Calibri" w:cs="Calibri"/>
          <w:spacing w:val="-3"/>
          <w:sz w:val="22"/>
          <w:szCs w:val="22"/>
        </w:rPr>
        <w:t>S</w:t>
      </w:r>
      <w:r w:rsidRPr="005212AF">
        <w:rPr>
          <w:rFonts w:ascii="Calibri" w:eastAsia="Calibri" w:hAnsi="Calibri" w:cs="Calibri"/>
          <w:sz w:val="22"/>
          <w:szCs w:val="22"/>
        </w:rPr>
        <w:t>ens</w:t>
      </w:r>
      <w:r w:rsidRPr="005212AF">
        <w:rPr>
          <w:rFonts w:ascii="Calibri" w:eastAsia="Calibri" w:hAnsi="Calibri" w:cs="Calibri"/>
          <w:spacing w:val="1"/>
          <w:sz w:val="22"/>
          <w:szCs w:val="22"/>
        </w:rPr>
        <w:t>o</w:t>
      </w:r>
      <w:r w:rsidRPr="005212AF">
        <w:rPr>
          <w:rFonts w:ascii="Calibri" w:eastAsia="Calibri" w:hAnsi="Calibri" w:cs="Calibri"/>
          <w:sz w:val="22"/>
          <w:szCs w:val="22"/>
        </w:rPr>
        <w:t xml:space="preserve">r </w:t>
      </w:r>
      <w:r w:rsidRPr="005212AF">
        <w:rPr>
          <w:rFonts w:ascii="Calibri" w:eastAsia="Calibri" w:hAnsi="Calibri" w:cs="Calibri"/>
          <w:spacing w:val="2"/>
          <w:sz w:val="22"/>
          <w:szCs w:val="22"/>
        </w:rPr>
        <w:t>i</w:t>
      </w:r>
      <w:r w:rsidR="005E0921">
        <w:rPr>
          <w:rFonts w:ascii="Calibri" w:eastAsia="Calibri" w:hAnsi="Calibri" w:cs="Calibri"/>
          <w:sz w:val="22"/>
          <w:szCs w:val="22"/>
        </w:rPr>
        <w:t>s now</w:t>
      </w:r>
      <w:r w:rsidR="00955640" w:rsidRPr="005212AF">
        <w:rPr>
          <w:rFonts w:ascii="Calibri" w:eastAsia="Calibri" w:hAnsi="Calibri" w:cs="Calibri"/>
          <w:sz w:val="22"/>
          <w:szCs w:val="22"/>
        </w:rPr>
        <w:t xml:space="preserve"> more widely used because</w:t>
      </w:r>
      <w:r w:rsidR="005E0921">
        <w:rPr>
          <w:rFonts w:ascii="Calibri" w:eastAsia="Calibri" w:hAnsi="Calibri" w:cs="Calibri"/>
          <w:sz w:val="22"/>
          <w:szCs w:val="22"/>
        </w:rPr>
        <w:t xml:space="preserve"> of its ability to work </w:t>
      </w:r>
      <w:r w:rsidR="00743A80">
        <w:rPr>
          <w:rFonts w:ascii="Calibri" w:eastAsia="Calibri" w:hAnsi="Calibri" w:cs="Calibri"/>
          <w:sz w:val="22"/>
          <w:szCs w:val="22"/>
        </w:rPr>
        <w:t xml:space="preserve">with </w:t>
      </w:r>
      <w:r w:rsidR="005E0921">
        <w:rPr>
          <w:rFonts w:ascii="Calibri" w:eastAsia="Calibri" w:hAnsi="Calibri" w:cs="Calibri"/>
          <w:sz w:val="22"/>
          <w:szCs w:val="22"/>
        </w:rPr>
        <w:t>fuel with traces of water and dirt</w:t>
      </w:r>
      <w:r w:rsidR="00743A80">
        <w:rPr>
          <w:rFonts w:ascii="Calibri" w:eastAsia="Calibri" w:hAnsi="Calibri" w:cs="Calibri"/>
          <w:sz w:val="22"/>
          <w:szCs w:val="22"/>
        </w:rPr>
        <w:t>,</w:t>
      </w:r>
      <w:r w:rsidR="005E0921">
        <w:rPr>
          <w:rFonts w:ascii="Calibri" w:eastAsia="Calibri" w:hAnsi="Calibri" w:cs="Calibri"/>
          <w:sz w:val="22"/>
          <w:szCs w:val="22"/>
        </w:rPr>
        <w:t xml:space="preserve"> but not sludge.</w:t>
      </w:r>
    </w:p>
    <w:p w:rsidR="005212AF" w:rsidRPr="005212AF" w:rsidRDefault="005212AF" w:rsidP="005212AF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The capacitive sensor is more prone to failure</w:t>
      </w:r>
      <w:r w:rsidR="005E0921">
        <w:rPr>
          <w:rFonts w:ascii="Calibri" w:eastAsia="Calibri" w:hAnsi="Calibri" w:cs="Calibri"/>
          <w:spacing w:val="1"/>
          <w:sz w:val="22"/>
          <w:szCs w:val="22"/>
        </w:rPr>
        <w:t>s in water and dirt conditions</w:t>
      </w:r>
      <w:r>
        <w:rPr>
          <w:rFonts w:ascii="Calibri" w:eastAsia="Calibri" w:hAnsi="Calibri" w:cs="Calibri"/>
          <w:spacing w:val="1"/>
          <w:sz w:val="22"/>
          <w:szCs w:val="22"/>
        </w:rPr>
        <w:t>.</w:t>
      </w:r>
    </w:p>
    <w:p w:rsidR="00743A80" w:rsidRDefault="005212AF" w:rsidP="005212AF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</w:t>
      </w:r>
    </w:p>
    <w:p w:rsidR="005212AF" w:rsidRPr="005212AF" w:rsidRDefault="005212AF" w:rsidP="005212AF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Both types of fuel sensors have been tested and approved to give accurate fuel data.</w:t>
      </w:r>
    </w:p>
    <w:p w:rsidR="00365D14" w:rsidRDefault="00365D14">
      <w:pPr>
        <w:spacing w:before="2" w:line="120" w:lineRule="exact"/>
        <w:rPr>
          <w:sz w:val="13"/>
          <w:szCs w:val="13"/>
        </w:rPr>
      </w:pPr>
    </w:p>
    <w:p w:rsidR="00365D14" w:rsidRDefault="00C96770">
      <w:pPr>
        <w:ind w:left="227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oy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ell</w:t>
      </w:r>
    </w:p>
    <w:p w:rsidR="00365D14" w:rsidRDefault="00365D14">
      <w:pPr>
        <w:spacing w:line="120" w:lineRule="exact"/>
        <w:rPr>
          <w:sz w:val="12"/>
          <w:szCs w:val="12"/>
        </w:rPr>
      </w:pPr>
    </w:p>
    <w:p w:rsidR="00365D14" w:rsidRDefault="00C96770">
      <w:pPr>
        <w:ind w:left="83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365D14" w:rsidRDefault="00365D14">
      <w:pPr>
        <w:spacing w:before="2" w:line="120" w:lineRule="exact"/>
        <w:rPr>
          <w:sz w:val="13"/>
          <w:szCs w:val="13"/>
        </w:rPr>
      </w:pPr>
    </w:p>
    <w:p w:rsidR="00365D14" w:rsidRDefault="00C96770">
      <w:pPr>
        <w:ind w:left="227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tan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lar</w:t>
      </w:r>
    </w:p>
    <w:p w:rsidR="00365D14" w:rsidRDefault="00365D14">
      <w:pPr>
        <w:spacing w:before="2" w:line="120" w:lineRule="exact"/>
        <w:rPr>
          <w:sz w:val="13"/>
          <w:szCs w:val="13"/>
        </w:rPr>
      </w:pPr>
    </w:p>
    <w:p w:rsidR="00365D14" w:rsidRDefault="00C96770">
      <w:pPr>
        <w:ind w:left="227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Cyli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er</w:t>
      </w:r>
    </w:p>
    <w:p w:rsidR="00365D14" w:rsidRDefault="00365D14">
      <w:pPr>
        <w:spacing w:before="2" w:line="120" w:lineRule="exact"/>
        <w:rPr>
          <w:sz w:val="13"/>
          <w:szCs w:val="13"/>
        </w:rPr>
      </w:pPr>
    </w:p>
    <w:p w:rsidR="00365D14" w:rsidRDefault="00C96770">
      <w:pPr>
        <w:ind w:left="227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Vertical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li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er</w:t>
      </w:r>
    </w:p>
    <w:p w:rsidR="00365D14" w:rsidRDefault="00365D14">
      <w:pPr>
        <w:spacing w:before="10" w:line="120" w:lineRule="exact"/>
        <w:rPr>
          <w:sz w:val="12"/>
          <w:szCs w:val="12"/>
        </w:rPr>
      </w:pPr>
    </w:p>
    <w:p w:rsidR="00365D14" w:rsidRPr="00A350A0" w:rsidRDefault="00C96770" w:rsidP="00A350A0">
      <w:pPr>
        <w:ind w:left="227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al</w:t>
      </w:r>
    </w:p>
    <w:p w:rsidR="00365D14" w:rsidRDefault="00365D14">
      <w:pPr>
        <w:spacing w:before="2" w:line="120" w:lineRule="exact"/>
        <w:rPr>
          <w:sz w:val="13"/>
          <w:szCs w:val="13"/>
        </w:rPr>
      </w:pPr>
    </w:p>
    <w:p w:rsidR="00365D14" w:rsidRDefault="00C96770">
      <w:pPr>
        <w:ind w:left="191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ly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ell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stallati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should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0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cm</w:t>
      </w:r>
    </w:p>
    <w:p w:rsidR="00365D14" w:rsidRDefault="00365D14">
      <w:pPr>
        <w:spacing w:before="2" w:line="120" w:lineRule="exact"/>
        <w:rPr>
          <w:sz w:val="13"/>
          <w:szCs w:val="13"/>
        </w:rPr>
      </w:pPr>
    </w:p>
    <w:p w:rsidR="00365D14" w:rsidRDefault="00C96770">
      <w:pPr>
        <w:ind w:left="191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Tank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pl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stic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is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rted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tallati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</w:p>
    <w:p w:rsidR="00365D14" w:rsidRDefault="00365D14">
      <w:pPr>
        <w:spacing w:before="2" w:line="120" w:lineRule="exact"/>
        <w:rPr>
          <w:sz w:val="13"/>
          <w:szCs w:val="13"/>
        </w:rPr>
      </w:pPr>
    </w:p>
    <w:p w:rsidR="00365D14" w:rsidRDefault="00C96770">
      <w:pPr>
        <w:ind w:left="191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ly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ell sen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st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with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el fuel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are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te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)</w:t>
      </w:r>
    </w:p>
    <w:p w:rsidR="00365D14" w:rsidRDefault="00365D14">
      <w:pPr>
        <w:spacing w:line="200" w:lineRule="exact"/>
      </w:pPr>
    </w:p>
    <w:p w:rsidR="00365D14" w:rsidRDefault="00365D14">
      <w:pPr>
        <w:spacing w:before="7" w:line="280" w:lineRule="exact"/>
        <w:rPr>
          <w:sz w:val="28"/>
          <w:szCs w:val="28"/>
        </w:rPr>
      </w:pPr>
    </w:p>
    <w:tbl>
      <w:tblPr>
        <w:tblW w:w="0" w:type="auto"/>
        <w:tblInd w:w="1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2067"/>
        <w:gridCol w:w="2132"/>
        <w:gridCol w:w="1805"/>
        <w:gridCol w:w="2667"/>
      </w:tblGrid>
      <w:tr w:rsidR="00365D14">
        <w:trPr>
          <w:trHeight w:hRule="exact" w:val="1289"/>
        </w:trPr>
        <w:tc>
          <w:tcPr>
            <w:tcW w:w="19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before="16" w:line="240" w:lineRule="exact"/>
              <w:rPr>
                <w:sz w:val="24"/>
                <w:szCs w:val="24"/>
              </w:rPr>
            </w:pPr>
          </w:p>
          <w:p w:rsidR="00365D14" w:rsidRDefault="00C96770">
            <w:pPr>
              <w:ind w:left="15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ressu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–</w:t>
            </w:r>
          </w:p>
          <w:p w:rsidR="00365D14" w:rsidRDefault="00C96770">
            <w:pPr>
              <w:ind w:left="23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ly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ell</w:t>
            </w:r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before="16" w:line="240" w:lineRule="exact"/>
              <w:rPr>
                <w:sz w:val="24"/>
                <w:szCs w:val="24"/>
              </w:rPr>
            </w:pPr>
          </w:p>
          <w:p w:rsidR="00365D14" w:rsidRDefault="00C96770">
            <w:pPr>
              <w:ind w:left="15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lar</w:t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before="16" w:line="240" w:lineRule="exact"/>
              <w:rPr>
                <w:sz w:val="24"/>
                <w:szCs w:val="24"/>
              </w:rPr>
            </w:pPr>
          </w:p>
          <w:p w:rsidR="00365D14" w:rsidRDefault="00C96770">
            <w:pPr>
              <w:ind w:left="35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Cyli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</w:p>
        </w:tc>
        <w:tc>
          <w:tcPr>
            <w:tcW w:w="18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before="16" w:line="240" w:lineRule="exact"/>
              <w:rPr>
                <w:sz w:val="24"/>
                <w:szCs w:val="24"/>
              </w:rPr>
            </w:pPr>
          </w:p>
          <w:p w:rsidR="00365D14" w:rsidRDefault="00C96770">
            <w:pPr>
              <w:ind w:left="21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Vertical</w:t>
            </w:r>
          </w:p>
          <w:p w:rsidR="00365D14" w:rsidRDefault="00C96770">
            <w:pPr>
              <w:ind w:left="193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Cyli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</w:p>
        </w:tc>
        <w:tc>
          <w:tcPr>
            <w:tcW w:w="2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before="16" w:line="240" w:lineRule="exact"/>
              <w:rPr>
                <w:sz w:val="24"/>
                <w:szCs w:val="24"/>
              </w:rPr>
            </w:pPr>
          </w:p>
          <w:p w:rsidR="00365D14" w:rsidRDefault="00C96770">
            <w:pPr>
              <w:ind w:left="5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x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</w:p>
        </w:tc>
      </w:tr>
      <w:tr w:rsidR="00365D14">
        <w:trPr>
          <w:trHeight w:hRule="exact" w:val="2295"/>
        </w:trPr>
        <w:tc>
          <w:tcPr>
            <w:tcW w:w="19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365D14">
            <w:pPr>
              <w:spacing w:before="10" w:line="260" w:lineRule="exact"/>
              <w:rPr>
                <w:sz w:val="26"/>
                <w:szCs w:val="26"/>
              </w:rPr>
            </w:pPr>
          </w:p>
          <w:p w:rsidR="00365D14" w:rsidRDefault="00F769CB">
            <w:pPr>
              <w:ind w:left="464"/>
            </w:pPr>
            <w:r>
              <w:pict>
                <v:shape id="_x0000_i1026" type="#_x0000_t75" style="width:35.55pt;height:36.45pt">
                  <v:imagedata r:id="rId9" o:title=""/>
                </v:shape>
              </w:pict>
            </w: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before="9" w:line="240" w:lineRule="exact"/>
              <w:rPr>
                <w:sz w:val="24"/>
                <w:szCs w:val="24"/>
              </w:rPr>
            </w:pPr>
          </w:p>
        </w:tc>
        <w:tc>
          <w:tcPr>
            <w:tcW w:w="2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F769CB">
            <w:pPr>
              <w:spacing w:before="39"/>
              <w:ind w:left="100"/>
            </w:pPr>
            <w:r>
              <w:pict>
                <v:shape id="_x0000_i1027" type="#_x0000_t75" style="width:57.25pt;height:50.3pt">
                  <v:imagedata r:id="rId10" o:title=""/>
                </v:shape>
              </w:pict>
            </w:r>
          </w:p>
          <w:p w:rsidR="00365D14" w:rsidRDefault="00365D14">
            <w:pPr>
              <w:spacing w:before="6" w:line="180" w:lineRule="exact"/>
              <w:rPr>
                <w:sz w:val="18"/>
                <w:szCs w:val="18"/>
              </w:rPr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F769CB">
            <w:pPr>
              <w:spacing w:before="39"/>
              <w:ind w:left="100"/>
            </w:pPr>
            <w:r>
              <w:pict>
                <v:shape id="_x0000_i1028" type="#_x0000_t75" style="width:65.05pt;height:50.3pt">
                  <v:imagedata r:id="rId11" o:title=""/>
                </v:shape>
              </w:pict>
            </w: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before="11" w:line="200" w:lineRule="exact"/>
            </w:pPr>
          </w:p>
        </w:tc>
        <w:tc>
          <w:tcPr>
            <w:tcW w:w="18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365D14">
            <w:pPr>
              <w:spacing w:before="6" w:line="160" w:lineRule="exact"/>
              <w:rPr>
                <w:sz w:val="16"/>
                <w:szCs w:val="16"/>
              </w:rPr>
            </w:pPr>
          </w:p>
          <w:p w:rsidR="00365D14" w:rsidRDefault="00F769CB">
            <w:pPr>
              <w:ind w:left="289"/>
            </w:pPr>
            <w:r>
              <w:pict>
                <v:shape id="_x0000_i1029" type="#_x0000_t75" style="width:50.3pt;height:1in">
                  <v:imagedata r:id="rId12" o:title=""/>
                </v:shape>
              </w:pict>
            </w: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before="9" w:line="220" w:lineRule="exact"/>
              <w:rPr>
                <w:sz w:val="22"/>
                <w:szCs w:val="22"/>
              </w:rPr>
            </w:pPr>
          </w:p>
        </w:tc>
        <w:tc>
          <w:tcPr>
            <w:tcW w:w="2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65D14" w:rsidRDefault="00F769CB">
            <w:pPr>
              <w:spacing w:before="39"/>
              <w:ind w:left="100"/>
            </w:pPr>
            <w:r>
              <w:pict>
                <v:shape id="_x0000_i1030" type="#_x0000_t75" style="width:86.75pt;height:1in">
                  <v:imagedata r:id="rId13" o:title=""/>
                </v:shape>
              </w:pict>
            </w:r>
          </w:p>
          <w:p w:rsidR="00365D14" w:rsidRDefault="00365D14">
            <w:pPr>
              <w:spacing w:before="8" w:line="160" w:lineRule="exact"/>
              <w:rPr>
                <w:sz w:val="17"/>
                <w:szCs w:val="17"/>
              </w:rPr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  <w:p w:rsidR="00365D14" w:rsidRDefault="00365D14">
            <w:pPr>
              <w:spacing w:line="200" w:lineRule="exact"/>
            </w:pPr>
          </w:p>
        </w:tc>
      </w:tr>
    </w:tbl>
    <w:p w:rsidR="00C85321" w:rsidRDefault="00C85321" w:rsidP="00C85321"/>
    <w:p w:rsidR="0076413A" w:rsidRDefault="0076413A">
      <w:r>
        <w:br w:type="page"/>
      </w:r>
    </w:p>
    <w:p w:rsidR="00C17AE7" w:rsidRDefault="00C17AE7" w:rsidP="00C85321"/>
    <w:p w:rsidR="00743A80" w:rsidRPr="0076413A" w:rsidRDefault="00C85321" w:rsidP="0076413A">
      <w:pPr>
        <w:pStyle w:val="Heading1"/>
        <w:rPr>
          <w:rFonts w:eastAsia="Calibri"/>
        </w:rPr>
      </w:pPr>
      <w:bookmarkStart w:id="2" w:name="_Toc515364065"/>
      <w:r w:rsidRPr="00743A80">
        <w:rPr>
          <w:rFonts w:eastAsia="Calibri"/>
        </w:rPr>
        <w:t>Pre-Installation preparation</w:t>
      </w:r>
      <w:bookmarkEnd w:id="2"/>
      <w:r w:rsidR="00985A7C" w:rsidRPr="0076413A">
        <w:rPr>
          <w:rFonts w:ascii="Calibri" w:eastAsia="Calibri" w:hAnsi="Calibri" w:cs="Calibri"/>
          <w:sz w:val="22"/>
          <w:szCs w:val="22"/>
        </w:rPr>
        <w:t xml:space="preserve">    </w:t>
      </w:r>
    </w:p>
    <w:p w:rsidR="0076413A" w:rsidRDefault="0076413A" w:rsidP="0076413A">
      <w:pPr>
        <w:rPr>
          <w:rFonts w:ascii="Calibri" w:eastAsia="Calibri" w:hAnsi="Calibri" w:cs="Calibri"/>
          <w:b/>
          <w:bCs/>
          <w:sz w:val="22"/>
          <w:szCs w:val="22"/>
        </w:rPr>
      </w:pPr>
    </w:p>
    <w:p w:rsidR="00985A7C" w:rsidRPr="0076413A" w:rsidRDefault="00985A7C" w:rsidP="0076413A">
      <w:pPr>
        <w:rPr>
          <w:rFonts w:ascii="Calibri" w:eastAsia="Calibri" w:hAnsi="Calibri" w:cs="Calibri"/>
          <w:sz w:val="22"/>
          <w:szCs w:val="22"/>
        </w:rPr>
      </w:pPr>
      <w:r w:rsidRPr="0076413A">
        <w:rPr>
          <w:rFonts w:ascii="Calibri" w:eastAsia="Calibri" w:hAnsi="Calibri" w:cs="Calibri"/>
          <w:sz w:val="22"/>
          <w:szCs w:val="22"/>
        </w:rPr>
        <w:t>Tank Measurement</w:t>
      </w:r>
    </w:p>
    <w:p w:rsidR="00743A80" w:rsidRPr="00743A80" w:rsidRDefault="00743A80" w:rsidP="00985A7C">
      <w:pPr>
        <w:rPr>
          <w:rFonts w:ascii="Calibri" w:eastAsia="Calibri" w:hAnsi="Calibri" w:cs="Calibri"/>
          <w:b/>
          <w:bCs/>
          <w:sz w:val="22"/>
          <w:szCs w:val="22"/>
        </w:rPr>
      </w:pPr>
    </w:p>
    <w:p w:rsidR="00985A7C" w:rsidRPr="00743A80" w:rsidRDefault="00985A7C" w:rsidP="00985A7C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 xml:space="preserve">Measure the tank </w:t>
      </w:r>
      <w:r w:rsidR="00743A80">
        <w:rPr>
          <w:rFonts w:ascii="Calibri" w:eastAsia="Calibri" w:hAnsi="Calibri" w:cs="Calibri"/>
          <w:sz w:val="22"/>
          <w:szCs w:val="22"/>
        </w:rPr>
        <w:t xml:space="preserve">and </w:t>
      </w:r>
      <w:r w:rsidRPr="00743A80">
        <w:rPr>
          <w:rFonts w:ascii="Calibri" w:eastAsia="Calibri" w:hAnsi="Calibri" w:cs="Calibri"/>
          <w:sz w:val="22"/>
          <w:szCs w:val="22"/>
        </w:rPr>
        <w:t xml:space="preserve">enter the values </w:t>
      </w:r>
      <w:r w:rsidR="00743A80">
        <w:rPr>
          <w:rFonts w:ascii="Calibri" w:eastAsia="Calibri" w:hAnsi="Calibri" w:cs="Calibri"/>
          <w:sz w:val="22"/>
          <w:szCs w:val="22"/>
        </w:rPr>
        <w:t>in</w:t>
      </w:r>
      <w:r w:rsidRPr="00743A80">
        <w:rPr>
          <w:rFonts w:ascii="Calibri" w:eastAsia="Calibri" w:hAnsi="Calibri" w:cs="Calibri"/>
          <w:sz w:val="22"/>
          <w:szCs w:val="22"/>
        </w:rPr>
        <w:t xml:space="preserve"> the Calibration table </w:t>
      </w:r>
      <w:r w:rsidR="00743A80">
        <w:rPr>
          <w:rFonts w:ascii="Calibri" w:eastAsia="Calibri" w:hAnsi="Calibri" w:cs="Calibri"/>
          <w:sz w:val="22"/>
          <w:szCs w:val="22"/>
        </w:rPr>
        <w:t xml:space="preserve">(See </w:t>
      </w:r>
      <w:r w:rsidRPr="00743A80">
        <w:rPr>
          <w:rFonts w:ascii="Calibri" w:eastAsia="Calibri" w:hAnsi="Calibri" w:cs="Calibri"/>
          <w:sz w:val="22"/>
          <w:szCs w:val="22"/>
        </w:rPr>
        <w:t>section 2</w:t>
      </w:r>
      <w:r w:rsidR="00743A80">
        <w:rPr>
          <w:rFonts w:ascii="Calibri" w:eastAsia="Calibri" w:hAnsi="Calibri" w:cs="Calibri"/>
          <w:sz w:val="22"/>
          <w:szCs w:val="22"/>
        </w:rPr>
        <w:t>.5)</w:t>
      </w:r>
    </w:p>
    <w:p w:rsidR="00985A7C" w:rsidRPr="00743A80" w:rsidRDefault="00985A7C" w:rsidP="00985A7C">
      <w:pPr>
        <w:rPr>
          <w:rFonts w:ascii="Calibri" w:eastAsia="Calibri" w:hAnsi="Calibri" w:cs="Calibri"/>
          <w:sz w:val="22"/>
          <w:szCs w:val="22"/>
        </w:rPr>
      </w:pPr>
    </w:p>
    <w:p w:rsidR="00985A7C" w:rsidRPr="00743A80" w:rsidRDefault="00985A7C" w:rsidP="00985A7C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Choose carefully where to drill the fuel sensor installation hole.</w:t>
      </w:r>
    </w:p>
    <w:p w:rsidR="00985A7C" w:rsidRDefault="00985A7C" w:rsidP="00985A7C"/>
    <w:p w:rsidR="00985A7C" w:rsidRDefault="00985A7C" w:rsidP="00985A7C"/>
    <w:p w:rsidR="00985A7C" w:rsidRDefault="00985A7C" w:rsidP="00985A7C">
      <w:r>
        <w:t xml:space="preserve">                                        </w:t>
      </w:r>
      <w:r>
        <w:rPr>
          <w:noProof/>
          <w:lang w:bidi="he-IL"/>
        </w:rPr>
        <w:drawing>
          <wp:inline distT="0" distB="0" distL="0" distR="0" wp14:anchorId="7D8ECAB0">
            <wp:extent cx="3856990" cy="175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1DF0" w:rsidRDefault="005E1DF0" w:rsidP="00985A7C"/>
    <w:p w:rsidR="005E1DF0" w:rsidRDefault="005E1DF0" w:rsidP="00985A7C"/>
    <w:p w:rsidR="005E1DF0" w:rsidRPr="00743A80" w:rsidRDefault="00487D6A" w:rsidP="0076413A">
      <w:pPr>
        <w:pStyle w:val="Heading2"/>
        <w:numPr>
          <w:ilvl w:val="0"/>
          <w:numId w:val="0"/>
        </w:numPr>
        <w:rPr>
          <w:rFonts w:eastAsia="Calibri"/>
        </w:rPr>
      </w:pPr>
      <w:bookmarkStart w:id="3" w:name="_Toc515364066"/>
      <w:r>
        <w:t>2.1</w:t>
      </w:r>
      <w:r w:rsidR="005E1DF0">
        <w:t xml:space="preserve">.        </w:t>
      </w:r>
      <w:r w:rsidR="005E1DF0" w:rsidRPr="00743A80">
        <w:rPr>
          <w:rFonts w:eastAsia="Calibri"/>
        </w:rPr>
        <w:t xml:space="preserve">Sensor hole drilling </w:t>
      </w:r>
      <w:r w:rsidR="00743A80">
        <w:rPr>
          <w:rFonts w:eastAsia="Calibri"/>
        </w:rPr>
        <w:t>in</w:t>
      </w:r>
      <w:r w:rsidR="005E1DF0" w:rsidRPr="00743A80">
        <w:rPr>
          <w:rFonts w:eastAsia="Calibri"/>
        </w:rPr>
        <w:t xml:space="preserve"> tank</w:t>
      </w:r>
      <w:bookmarkEnd w:id="3"/>
    </w:p>
    <w:p w:rsidR="005E1DF0" w:rsidRPr="00743A80" w:rsidRDefault="005E1DF0" w:rsidP="005E1DF0">
      <w:pPr>
        <w:rPr>
          <w:rFonts w:ascii="Calibri" w:eastAsia="Calibri" w:hAnsi="Calibri" w:cs="Calibri"/>
          <w:sz w:val="22"/>
          <w:szCs w:val="22"/>
        </w:rPr>
      </w:pPr>
    </w:p>
    <w:p w:rsidR="005E1DF0" w:rsidRPr="00743A80" w:rsidRDefault="005E1DF0" w:rsidP="005E1DF0">
      <w:pPr>
        <w:rPr>
          <w:rFonts w:ascii="Calibri" w:eastAsia="Calibri" w:hAnsi="Calibri" w:cs="Calibri"/>
          <w:sz w:val="22"/>
          <w:szCs w:val="22"/>
        </w:rPr>
      </w:pPr>
    </w:p>
    <w:p w:rsidR="005E1DF0" w:rsidRPr="00743A80" w:rsidRDefault="005E1DF0" w:rsidP="005E1DF0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Identify the hole location on the tank</w:t>
      </w:r>
      <w:r w:rsidR="00743A80">
        <w:rPr>
          <w:rFonts w:ascii="Calibri" w:eastAsia="Calibri" w:hAnsi="Calibri" w:cs="Calibri"/>
          <w:sz w:val="22"/>
          <w:szCs w:val="22"/>
        </w:rPr>
        <w:t>.</w:t>
      </w:r>
      <w:r w:rsidRPr="00743A80">
        <w:rPr>
          <w:rFonts w:ascii="Calibri" w:eastAsia="Calibri" w:hAnsi="Calibri" w:cs="Calibri"/>
          <w:sz w:val="22"/>
          <w:szCs w:val="22"/>
        </w:rPr>
        <w:t xml:space="preserve">  Identify where the sensor will be installed in the tank to determine the hole to be drilled:</w:t>
      </w:r>
    </w:p>
    <w:p w:rsidR="005E1DF0" w:rsidRPr="00743A80" w:rsidRDefault="005E1DF0" w:rsidP="005E1DF0">
      <w:pPr>
        <w:rPr>
          <w:rFonts w:ascii="Calibri" w:eastAsia="Calibri" w:hAnsi="Calibri" w:cs="Calibri"/>
          <w:sz w:val="22"/>
          <w:szCs w:val="22"/>
        </w:rPr>
      </w:pPr>
    </w:p>
    <w:p w:rsidR="005E1DF0" w:rsidRDefault="005E1DF0" w:rsidP="005E1DF0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 xml:space="preserve">Look for existing holes that </w:t>
      </w:r>
      <w:r w:rsidR="00743A80">
        <w:rPr>
          <w:rFonts w:ascii="Calibri" w:eastAsia="Calibri" w:hAnsi="Calibri" w:cs="Calibri"/>
          <w:sz w:val="22"/>
          <w:szCs w:val="22"/>
        </w:rPr>
        <w:t>can be used</w:t>
      </w:r>
      <w:r w:rsidRPr="00743A80">
        <w:rPr>
          <w:rFonts w:ascii="Calibri" w:eastAsia="Calibri" w:hAnsi="Calibri" w:cs="Calibri"/>
          <w:sz w:val="22"/>
          <w:szCs w:val="22"/>
        </w:rPr>
        <w:t>. If not applicable, follow the below instructions:</w:t>
      </w:r>
    </w:p>
    <w:p w:rsidR="00743A80" w:rsidRPr="00743A80" w:rsidRDefault="00743A80" w:rsidP="005E1DF0">
      <w:pPr>
        <w:rPr>
          <w:rFonts w:ascii="Calibri" w:eastAsia="Calibri" w:hAnsi="Calibri" w:cs="Calibri"/>
          <w:sz w:val="22"/>
          <w:szCs w:val="22"/>
        </w:rPr>
      </w:pPr>
    </w:p>
    <w:p w:rsidR="005E1DF0" w:rsidRPr="00743A80" w:rsidRDefault="005E1DF0" w:rsidP="005E1DF0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 xml:space="preserve">•   </w:t>
      </w:r>
      <w:r w:rsidR="00743A80">
        <w:rPr>
          <w:rFonts w:ascii="Calibri" w:eastAsia="Calibri" w:hAnsi="Calibri" w:cs="Calibri"/>
          <w:sz w:val="22"/>
          <w:szCs w:val="22"/>
        </w:rPr>
        <w:tab/>
      </w:r>
      <w:r w:rsidR="00743A80" w:rsidRPr="00743A80">
        <w:rPr>
          <w:rFonts w:ascii="Calibri" w:eastAsia="Calibri" w:hAnsi="Calibri" w:cs="Calibri"/>
          <w:sz w:val="22"/>
          <w:szCs w:val="22"/>
        </w:rPr>
        <w:t>Preferably</w:t>
      </w:r>
      <w:r w:rsidRPr="00743A80">
        <w:rPr>
          <w:rFonts w:ascii="Calibri" w:eastAsia="Calibri" w:hAnsi="Calibri" w:cs="Calibri"/>
          <w:sz w:val="22"/>
          <w:szCs w:val="22"/>
        </w:rPr>
        <w:t xml:space="preserve"> in the center of the tank hole </w:t>
      </w:r>
    </w:p>
    <w:p w:rsidR="005E1DF0" w:rsidRPr="00743A80" w:rsidRDefault="005E1DF0" w:rsidP="00743A80">
      <w:pPr>
        <w:ind w:left="720" w:hanging="720"/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•</w:t>
      </w:r>
      <w:r w:rsidRPr="00743A80">
        <w:rPr>
          <w:rFonts w:ascii="Calibri" w:eastAsia="Calibri" w:hAnsi="Calibri" w:cs="Calibri"/>
          <w:sz w:val="22"/>
          <w:szCs w:val="22"/>
        </w:rPr>
        <w:tab/>
      </w:r>
      <w:r w:rsidR="00743A80">
        <w:rPr>
          <w:rFonts w:ascii="Calibri" w:eastAsia="Calibri" w:hAnsi="Calibri" w:cs="Calibri"/>
          <w:sz w:val="22"/>
          <w:szCs w:val="22"/>
        </w:rPr>
        <w:t>As f</w:t>
      </w:r>
      <w:r w:rsidRPr="00743A80">
        <w:rPr>
          <w:rFonts w:ascii="Calibri" w:eastAsia="Calibri" w:hAnsi="Calibri" w:cs="Calibri"/>
          <w:sz w:val="22"/>
          <w:szCs w:val="22"/>
        </w:rPr>
        <w:t>ar as possible from the refueling hole</w:t>
      </w:r>
      <w:r w:rsidR="00743A80">
        <w:rPr>
          <w:rFonts w:ascii="Calibri" w:eastAsia="Calibri" w:hAnsi="Calibri" w:cs="Calibri"/>
          <w:sz w:val="22"/>
          <w:szCs w:val="22"/>
        </w:rPr>
        <w:t>.</w:t>
      </w:r>
      <w:r w:rsidRPr="00743A80">
        <w:rPr>
          <w:rFonts w:ascii="Calibri" w:eastAsia="Calibri" w:hAnsi="Calibri" w:cs="Calibri"/>
          <w:sz w:val="22"/>
          <w:szCs w:val="22"/>
        </w:rPr>
        <w:t xml:space="preserve"> Make sure you are not damaging anything that is inside the tank</w:t>
      </w:r>
    </w:p>
    <w:p w:rsidR="005E1DF0" w:rsidRPr="00743A80" w:rsidRDefault="005E1DF0" w:rsidP="00743A80">
      <w:pPr>
        <w:ind w:left="720" w:hanging="720"/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•</w:t>
      </w:r>
      <w:r w:rsidRPr="00743A80">
        <w:rPr>
          <w:rFonts w:ascii="Calibri" w:eastAsia="Calibri" w:hAnsi="Calibri" w:cs="Calibri"/>
          <w:sz w:val="22"/>
          <w:szCs w:val="22"/>
        </w:rPr>
        <w:tab/>
        <w:t>If the center of the tank does not have space, choose</w:t>
      </w:r>
      <w:r w:rsidR="00743A80">
        <w:rPr>
          <w:rFonts w:ascii="Calibri" w:eastAsia="Calibri" w:hAnsi="Calibri" w:cs="Calibri"/>
          <w:sz w:val="22"/>
          <w:szCs w:val="22"/>
        </w:rPr>
        <w:t xml:space="preserve"> an</w:t>
      </w:r>
      <w:r w:rsidRPr="00743A80">
        <w:rPr>
          <w:rFonts w:ascii="Calibri" w:eastAsia="Calibri" w:hAnsi="Calibri" w:cs="Calibri"/>
          <w:sz w:val="22"/>
          <w:szCs w:val="22"/>
        </w:rPr>
        <w:t xml:space="preserve"> alternate position which is free enough to install</w:t>
      </w:r>
    </w:p>
    <w:p w:rsidR="005E1DF0" w:rsidRPr="00743A80" w:rsidRDefault="005E1DF0" w:rsidP="00743A80">
      <w:pPr>
        <w:ind w:left="720" w:hanging="720"/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•</w:t>
      </w:r>
      <w:r w:rsidRPr="00743A80">
        <w:rPr>
          <w:rFonts w:ascii="Calibri" w:eastAsia="Calibri" w:hAnsi="Calibri" w:cs="Calibri"/>
          <w:sz w:val="22"/>
          <w:szCs w:val="22"/>
        </w:rPr>
        <w:tab/>
        <w:t>Please ensure that there is room for drilling and installing the box for fuel sensor cover and protection box</w:t>
      </w:r>
    </w:p>
    <w:p w:rsidR="005E1DF0" w:rsidRPr="00743A80" w:rsidRDefault="005E1DF0" w:rsidP="005E1DF0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 xml:space="preserve">•   </w:t>
      </w:r>
      <w:r w:rsidR="00743A80">
        <w:rPr>
          <w:rFonts w:ascii="Calibri" w:eastAsia="Calibri" w:hAnsi="Calibri" w:cs="Calibri"/>
          <w:sz w:val="22"/>
          <w:szCs w:val="22"/>
        </w:rPr>
        <w:tab/>
        <w:t>Accommodate for e</w:t>
      </w:r>
      <w:r w:rsidRPr="00743A80">
        <w:rPr>
          <w:rFonts w:ascii="Calibri" w:eastAsia="Calibri" w:hAnsi="Calibri" w:cs="Calibri"/>
          <w:sz w:val="22"/>
          <w:szCs w:val="22"/>
        </w:rPr>
        <w:t>asy access for future maintenance work</w:t>
      </w:r>
    </w:p>
    <w:p w:rsidR="0078114C" w:rsidRDefault="0078114C" w:rsidP="0078114C"/>
    <w:p w:rsidR="005E1DF0" w:rsidRDefault="005E1DF0" w:rsidP="0078114C"/>
    <w:p w:rsidR="005E1DF0" w:rsidRDefault="00487D6A" w:rsidP="0078114C">
      <w:r>
        <w:t xml:space="preserve">                                       </w:t>
      </w:r>
      <w:r w:rsidR="005E1DF0">
        <w:rPr>
          <w:noProof/>
          <w:lang w:bidi="he-IL"/>
        </w:rPr>
        <w:drawing>
          <wp:inline distT="0" distB="0" distL="0" distR="0" wp14:anchorId="4E87C8E2">
            <wp:extent cx="4028440" cy="2028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7D6A" w:rsidRDefault="00487D6A" w:rsidP="0078114C"/>
    <w:p w:rsidR="00487D6A" w:rsidRPr="00743A80" w:rsidRDefault="00487D6A" w:rsidP="0078114C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Drill a hole in the tank using the Electric Drill and Bi-Metal hole saw D=35mm at the selected location</w:t>
      </w:r>
    </w:p>
    <w:p w:rsidR="005E1DF0" w:rsidRPr="00743A80" w:rsidRDefault="005E1DF0" w:rsidP="0078114C">
      <w:pPr>
        <w:rPr>
          <w:rFonts w:ascii="Calibri" w:eastAsia="Calibri" w:hAnsi="Calibri" w:cs="Calibri"/>
          <w:sz w:val="22"/>
          <w:szCs w:val="22"/>
        </w:rPr>
      </w:pPr>
    </w:p>
    <w:p w:rsidR="005E1DF0" w:rsidRPr="00743A80" w:rsidRDefault="005E1DF0" w:rsidP="0078114C">
      <w:pPr>
        <w:rPr>
          <w:rFonts w:ascii="Calibri" w:eastAsia="Calibri" w:hAnsi="Calibri" w:cs="Calibri"/>
          <w:sz w:val="22"/>
          <w:szCs w:val="22"/>
        </w:rPr>
      </w:pPr>
    </w:p>
    <w:p w:rsidR="005E1DF0" w:rsidRPr="00743A80" w:rsidRDefault="005E1DF0" w:rsidP="0078114C">
      <w:pPr>
        <w:rPr>
          <w:rFonts w:ascii="Calibri" w:eastAsia="Calibri" w:hAnsi="Calibri" w:cs="Calibri"/>
          <w:sz w:val="22"/>
          <w:szCs w:val="22"/>
        </w:rPr>
      </w:pPr>
    </w:p>
    <w:p w:rsidR="005E1DF0" w:rsidRPr="00743A80" w:rsidRDefault="005E1DF0" w:rsidP="0078114C">
      <w:pPr>
        <w:rPr>
          <w:rFonts w:ascii="Calibri" w:eastAsia="Calibri" w:hAnsi="Calibri" w:cs="Calibri"/>
          <w:sz w:val="22"/>
          <w:szCs w:val="22"/>
        </w:rPr>
      </w:pPr>
    </w:p>
    <w:p w:rsidR="005E1DF0" w:rsidRPr="00743A80" w:rsidRDefault="005E1DF0" w:rsidP="0078114C">
      <w:pPr>
        <w:rPr>
          <w:rFonts w:ascii="Calibri" w:eastAsia="Calibri" w:hAnsi="Calibri" w:cs="Calibri"/>
          <w:sz w:val="22"/>
          <w:szCs w:val="22"/>
        </w:rPr>
      </w:pPr>
    </w:p>
    <w:p w:rsidR="005E1DF0" w:rsidRPr="00743A80" w:rsidRDefault="005E1DF0" w:rsidP="0078114C">
      <w:pPr>
        <w:rPr>
          <w:rFonts w:ascii="Calibri" w:eastAsia="Calibri" w:hAnsi="Calibri" w:cs="Calibri"/>
          <w:sz w:val="22"/>
          <w:szCs w:val="22"/>
        </w:rPr>
      </w:pPr>
    </w:p>
    <w:p w:rsidR="00C85321" w:rsidRPr="00743A80" w:rsidRDefault="00C85321" w:rsidP="0076413A">
      <w:pPr>
        <w:pStyle w:val="Heading2"/>
        <w:numPr>
          <w:ilvl w:val="0"/>
          <w:numId w:val="0"/>
        </w:numPr>
        <w:ind w:left="1440" w:hanging="720"/>
        <w:rPr>
          <w:rFonts w:eastAsia="Calibri"/>
        </w:rPr>
      </w:pPr>
      <w:bookmarkStart w:id="4" w:name="_Toc515364067"/>
      <w:r w:rsidRPr="00743A80">
        <w:rPr>
          <w:rFonts w:eastAsia="Calibri"/>
        </w:rPr>
        <w:t>2</w:t>
      </w:r>
      <w:r w:rsidR="00487D6A" w:rsidRPr="00743A80">
        <w:rPr>
          <w:rFonts w:eastAsia="Calibri"/>
        </w:rPr>
        <w:t>.2</w:t>
      </w:r>
      <w:r w:rsidRPr="00743A80">
        <w:rPr>
          <w:rFonts w:eastAsia="Calibri"/>
        </w:rPr>
        <w:t>.       Fuel Installation work process diagram</w:t>
      </w:r>
      <w:bookmarkEnd w:id="4"/>
    </w:p>
    <w:p w:rsidR="00C17AE7" w:rsidRDefault="00C17AE7" w:rsidP="00C85321"/>
    <w:p w:rsidR="005E0921" w:rsidRDefault="005E0921" w:rsidP="005E0921">
      <w:pPr>
        <w:rPr>
          <w:noProof/>
          <w:lang w:bidi="he-IL"/>
        </w:rPr>
      </w:pPr>
    </w:p>
    <w:p w:rsidR="0078114C" w:rsidRDefault="0078114C" w:rsidP="005E0921">
      <w:pPr>
        <w:rPr>
          <w:noProof/>
          <w:lang w:bidi="he-IL"/>
        </w:rPr>
      </w:pPr>
      <w:r>
        <w:rPr>
          <w:noProof/>
          <w:lang w:bidi="he-IL"/>
        </w:rPr>
        <w:t xml:space="preserve">   </w:t>
      </w:r>
      <w:r>
        <w:rPr>
          <w:noProof/>
          <w:lang w:bidi="he-IL"/>
        </w:rPr>
        <w:drawing>
          <wp:inline distT="0" distB="0" distL="0" distR="0" wp14:anchorId="2A4DC9F5">
            <wp:extent cx="6059805" cy="3639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t xml:space="preserve">  </w:t>
      </w:r>
    </w:p>
    <w:p w:rsidR="0078114C" w:rsidRDefault="0078114C" w:rsidP="005E0921">
      <w:pPr>
        <w:rPr>
          <w:noProof/>
          <w:lang w:bidi="he-IL"/>
        </w:rPr>
      </w:pPr>
    </w:p>
    <w:p w:rsidR="0078114C" w:rsidRDefault="0078114C" w:rsidP="005E0921">
      <w:pPr>
        <w:rPr>
          <w:noProof/>
          <w:lang w:bidi="he-IL"/>
        </w:rPr>
      </w:pPr>
    </w:p>
    <w:p w:rsidR="005E0921" w:rsidRDefault="005E0921" w:rsidP="0076413A">
      <w:pPr>
        <w:pStyle w:val="Heading2"/>
        <w:numPr>
          <w:ilvl w:val="1"/>
          <w:numId w:val="4"/>
        </w:numPr>
        <w:rPr>
          <w:rFonts w:eastAsia="Calibri"/>
        </w:rPr>
      </w:pPr>
      <w:bookmarkStart w:id="5" w:name="_Toc515364068"/>
      <w:r w:rsidRPr="00743A80">
        <w:rPr>
          <w:rFonts w:eastAsia="Calibri"/>
        </w:rPr>
        <w:t>Wiring diagram</w:t>
      </w:r>
      <w:bookmarkEnd w:id="5"/>
      <w:r w:rsidR="00743A80">
        <w:rPr>
          <w:rFonts w:eastAsia="Calibri"/>
        </w:rPr>
        <w:t xml:space="preserve"> </w:t>
      </w:r>
    </w:p>
    <w:p w:rsidR="0076413A" w:rsidRPr="0076413A" w:rsidRDefault="0076413A" w:rsidP="0076413A">
      <w:pPr>
        <w:rPr>
          <w:rFonts w:eastAsia="Calibri"/>
        </w:rPr>
      </w:pPr>
      <w:r w:rsidRPr="0076413A">
        <w:rPr>
          <w:rFonts w:ascii="Calibri" w:eastAsia="Calibri" w:hAnsi="Calibri" w:cs="Calibri"/>
          <w:sz w:val="22"/>
          <w:szCs w:val="22"/>
        </w:rPr>
        <w:t>You can download the most up to date wiring diagram from the</w:t>
      </w:r>
      <w:r>
        <w:rPr>
          <w:rFonts w:eastAsia="Calibri"/>
        </w:rPr>
        <w:t xml:space="preserve"> </w:t>
      </w:r>
      <w:hyperlink r:id="rId17">
        <w:r w:rsidRPr="00743A80">
          <w:rPr>
            <w:rStyle w:val="Hyperlink"/>
            <w:rFonts w:asciiTheme="minorHAnsi" w:hAnsiTheme="minorHAnsi" w:cstheme="minorHAnsi"/>
            <w:sz w:val="22"/>
            <w:szCs w:val="22"/>
          </w:rPr>
          <w:t>Support Portal</w:t>
        </w:r>
      </w:hyperlink>
    </w:p>
    <w:p w:rsidR="005E0921" w:rsidRPr="00743A80" w:rsidRDefault="005E0921" w:rsidP="005E0921">
      <w:pPr>
        <w:rPr>
          <w:rFonts w:ascii="Calibri" w:eastAsia="Calibri" w:hAnsi="Calibri" w:cs="Calibri"/>
          <w:sz w:val="22"/>
          <w:szCs w:val="22"/>
        </w:rPr>
      </w:pPr>
    </w:p>
    <w:p w:rsidR="005E0921" w:rsidRPr="00743A80" w:rsidRDefault="005E0921" w:rsidP="005E0921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See example of the K2 and TR5 Holykell fuel sensor wiring diagram:</w:t>
      </w:r>
    </w:p>
    <w:p w:rsidR="005E0921" w:rsidRDefault="005E0921" w:rsidP="005E0921">
      <w:pPr>
        <w:rPr>
          <w:noProof/>
          <w:lang w:bidi="he-IL"/>
        </w:rPr>
      </w:pPr>
      <w:r>
        <w:rPr>
          <w:noProof/>
          <w:lang w:bidi="he-IL"/>
        </w:rPr>
        <w:t xml:space="preserve">                                                      </w:t>
      </w:r>
      <w:r>
        <w:rPr>
          <w:noProof/>
          <w:lang w:bidi="he-IL"/>
        </w:rPr>
        <w:drawing>
          <wp:inline distT="0" distB="0" distL="0" distR="0" wp14:anchorId="7A3AFEE7">
            <wp:extent cx="3103245" cy="30175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7AE7" w:rsidRDefault="00C17AE7" w:rsidP="005E0921">
      <w:pPr>
        <w:rPr>
          <w:noProof/>
          <w:lang w:bidi="he-IL"/>
        </w:rPr>
      </w:pPr>
    </w:p>
    <w:p w:rsidR="00C17AE7" w:rsidRDefault="00C17AE7" w:rsidP="005E0921">
      <w:pPr>
        <w:rPr>
          <w:noProof/>
          <w:lang w:bidi="he-IL"/>
        </w:rPr>
      </w:pPr>
    </w:p>
    <w:p w:rsidR="00C17AE7" w:rsidRDefault="00C17AE7" w:rsidP="005E0921">
      <w:pPr>
        <w:rPr>
          <w:noProof/>
          <w:lang w:bidi="he-IL"/>
        </w:rPr>
      </w:pPr>
    </w:p>
    <w:p w:rsidR="00C17AE7" w:rsidRDefault="00C17AE7" w:rsidP="005E0921">
      <w:pPr>
        <w:rPr>
          <w:noProof/>
          <w:lang w:bidi="he-IL"/>
        </w:rPr>
      </w:pPr>
    </w:p>
    <w:p w:rsidR="00C17AE7" w:rsidRDefault="00C17AE7" w:rsidP="005E0921">
      <w:pPr>
        <w:rPr>
          <w:noProof/>
          <w:lang w:bidi="he-IL"/>
        </w:rPr>
      </w:pPr>
      <w:r>
        <w:rPr>
          <w:noProof/>
          <w:lang w:bidi="he-IL"/>
        </w:rPr>
        <w:t xml:space="preserve">                    </w:t>
      </w:r>
      <w:r>
        <w:rPr>
          <w:noProof/>
          <w:lang w:bidi="he-IL"/>
        </w:rPr>
        <w:drawing>
          <wp:inline distT="0" distB="0" distL="0" distR="0" wp14:anchorId="5281DBDF">
            <wp:extent cx="5175885" cy="243268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43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0921" w:rsidRDefault="005E0921" w:rsidP="001F0D07">
      <w:pPr>
        <w:rPr>
          <w:noProof/>
          <w:lang w:bidi="he-IL"/>
        </w:rPr>
      </w:pPr>
    </w:p>
    <w:p w:rsidR="005E0921" w:rsidRDefault="005E0921" w:rsidP="001F0D07">
      <w:pPr>
        <w:rPr>
          <w:noProof/>
          <w:lang w:bidi="he-IL"/>
        </w:rPr>
      </w:pPr>
    </w:p>
    <w:p w:rsidR="00757C8D" w:rsidRDefault="001F0D07" w:rsidP="00C85321">
      <w:r>
        <w:t xml:space="preserve">                           </w:t>
      </w:r>
    </w:p>
    <w:p w:rsidR="001F0D07" w:rsidRDefault="001F0D07" w:rsidP="00C85321"/>
    <w:p w:rsidR="001F0D07" w:rsidRDefault="001F0D07" w:rsidP="00C85321"/>
    <w:p w:rsidR="00A350A0" w:rsidRDefault="0078114C" w:rsidP="0078114C">
      <w:r>
        <w:t xml:space="preserve">                         </w:t>
      </w:r>
    </w:p>
    <w:p w:rsidR="0076413A" w:rsidRDefault="00487D6A" w:rsidP="0076413A">
      <w:pPr>
        <w:pStyle w:val="Heading2"/>
        <w:numPr>
          <w:ilvl w:val="0"/>
          <w:numId w:val="0"/>
        </w:numPr>
        <w:rPr>
          <w:rStyle w:val="Heading2Char"/>
        </w:rPr>
      </w:pPr>
      <w:bookmarkStart w:id="6" w:name="_Toc515364069"/>
      <w:r w:rsidRPr="00743A80">
        <w:rPr>
          <w:rFonts w:ascii="Calibri" w:eastAsia="Calibri" w:hAnsi="Calibri" w:cs="Calibri"/>
          <w:sz w:val="22"/>
          <w:szCs w:val="22"/>
        </w:rPr>
        <w:t>2.4</w:t>
      </w:r>
      <w:r w:rsidR="00A350A0" w:rsidRPr="00743A80">
        <w:rPr>
          <w:rFonts w:ascii="Calibri" w:eastAsia="Calibri" w:hAnsi="Calibri" w:cs="Calibri"/>
          <w:sz w:val="22"/>
          <w:szCs w:val="22"/>
        </w:rPr>
        <w:t xml:space="preserve">.      </w:t>
      </w:r>
      <w:r w:rsidR="00A350A0" w:rsidRPr="0076413A">
        <w:rPr>
          <w:rStyle w:val="Heading2Char"/>
        </w:rPr>
        <w:t>Calibration Table</w:t>
      </w:r>
      <w:bookmarkEnd w:id="6"/>
    </w:p>
    <w:p w:rsidR="0076413A" w:rsidRDefault="0076413A" w:rsidP="0076413A">
      <w:pPr>
        <w:rPr>
          <w:rFonts w:ascii="Calibri" w:eastAsia="Calibri" w:hAnsi="Calibri" w:cs="Calibri"/>
          <w:sz w:val="22"/>
          <w:szCs w:val="22"/>
        </w:rPr>
      </w:pPr>
    </w:p>
    <w:p w:rsidR="0076413A" w:rsidRPr="00A350A0" w:rsidRDefault="0076413A" w:rsidP="0076413A">
      <w:r>
        <w:rPr>
          <w:rFonts w:ascii="Calibri" w:eastAsia="Calibri" w:hAnsi="Calibri" w:cs="Calibri"/>
          <w:sz w:val="22"/>
          <w:szCs w:val="22"/>
        </w:rPr>
        <w:t xml:space="preserve">Download the most up to date </w:t>
      </w:r>
      <w:r w:rsidRPr="00743A80">
        <w:rPr>
          <w:rFonts w:ascii="Calibri" w:eastAsia="Calibri" w:hAnsi="Calibri" w:cs="Calibri"/>
          <w:sz w:val="22"/>
          <w:szCs w:val="22"/>
        </w:rPr>
        <w:t>Excel</w:t>
      </w:r>
      <w:r w:rsidRPr="00A350A0">
        <w:rPr>
          <w:b/>
        </w:rPr>
        <w:t xml:space="preserve"> </w:t>
      </w:r>
      <w:r w:rsidRPr="00743A80">
        <w:rPr>
          <w:rFonts w:asciiTheme="minorHAnsi" w:hAnsiTheme="minorHAnsi" w:cstheme="minorHAnsi"/>
          <w:bCs/>
          <w:sz w:val="22"/>
          <w:szCs w:val="22"/>
        </w:rPr>
        <w:t xml:space="preserve">file from the </w:t>
      </w:r>
      <w:hyperlink r:id="rId20">
        <w:r w:rsidRPr="00743A80">
          <w:rPr>
            <w:rStyle w:val="Hyperlink"/>
            <w:rFonts w:asciiTheme="minorHAnsi" w:hAnsiTheme="minorHAnsi" w:cstheme="minorHAnsi"/>
            <w:sz w:val="22"/>
            <w:szCs w:val="22"/>
          </w:rPr>
          <w:t>Support Portal</w:t>
        </w:r>
      </w:hyperlink>
    </w:p>
    <w:p w:rsidR="00A350A0" w:rsidRPr="00A350A0" w:rsidRDefault="00A350A0" w:rsidP="00A350A0"/>
    <w:p w:rsidR="00A350A0" w:rsidRPr="00743A80" w:rsidRDefault="00A350A0" w:rsidP="00A350A0">
      <w:pPr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Leave the Calibration table open through the entire installation, you will be required to fill in the fields</w:t>
      </w:r>
    </w:p>
    <w:p w:rsidR="00A350A0" w:rsidRPr="00743A80" w:rsidRDefault="00A350A0" w:rsidP="00A350A0">
      <w:pPr>
        <w:rPr>
          <w:rFonts w:ascii="Calibri" w:eastAsia="Calibri" w:hAnsi="Calibri" w:cs="Calibri"/>
          <w:sz w:val="22"/>
          <w:szCs w:val="22"/>
        </w:rPr>
      </w:pPr>
    </w:p>
    <w:p w:rsidR="00B57C44" w:rsidRDefault="00B57C44" w:rsidP="00A350A0">
      <w:pPr>
        <w:rPr>
          <w:rStyle w:val="Hyperlink"/>
        </w:rPr>
      </w:pPr>
    </w:p>
    <w:p w:rsidR="00B57C44" w:rsidRDefault="00B57C44" w:rsidP="00A350A0">
      <w:pPr>
        <w:rPr>
          <w:rStyle w:val="Hyperlink"/>
        </w:rPr>
      </w:pPr>
    </w:p>
    <w:p w:rsidR="00B57C44" w:rsidRDefault="00B57C44" w:rsidP="00A350A0">
      <w:pPr>
        <w:rPr>
          <w:rStyle w:val="Hyperlink"/>
        </w:rPr>
      </w:pPr>
    </w:p>
    <w:p w:rsidR="00B57C44" w:rsidRPr="00A350A0" w:rsidRDefault="0078114C" w:rsidP="00A350A0">
      <w:pPr>
        <w:sectPr w:rsidR="00B57C44" w:rsidRPr="00A350A0" w:rsidSect="00FF0AEA">
          <w:pgSz w:w="11920" w:h="16860"/>
          <w:pgMar w:top="1460" w:right="980" w:bottom="280" w:left="920" w:header="517" w:footer="1032" w:gutter="0"/>
          <w:cols w:space="720"/>
        </w:sectPr>
      </w:pPr>
      <w:r>
        <w:rPr>
          <w:noProof/>
          <w:lang w:bidi="he-IL"/>
        </w:rPr>
        <w:drawing>
          <wp:inline distT="0" distB="0" distL="0" distR="0" wp14:anchorId="6741CF48">
            <wp:extent cx="4886325" cy="382023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433" cy="3830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50A0" w:rsidRPr="00743A80" w:rsidRDefault="005E0921" w:rsidP="0076413A">
      <w:pPr>
        <w:pStyle w:val="Heading2"/>
        <w:numPr>
          <w:ilvl w:val="0"/>
          <w:numId w:val="0"/>
        </w:numPr>
      </w:pPr>
      <w:bookmarkStart w:id="7" w:name="_Toc515364070"/>
      <w:r w:rsidRPr="00743A80">
        <w:lastRenderedPageBreak/>
        <w:t>2.</w:t>
      </w:r>
      <w:r w:rsidR="00487D6A" w:rsidRPr="00743A80">
        <w:t>5</w:t>
      </w:r>
      <w:r w:rsidRPr="00743A80">
        <w:t xml:space="preserve"> </w:t>
      </w:r>
      <w:r w:rsidR="00A350A0" w:rsidRPr="00743A80">
        <w:t xml:space="preserve">       </w:t>
      </w:r>
      <w:r w:rsidR="0076413A">
        <w:t xml:space="preserve">Installation </w:t>
      </w:r>
      <w:r w:rsidRPr="00743A80">
        <w:t>Tools</w:t>
      </w:r>
      <w:bookmarkEnd w:id="7"/>
      <w:r w:rsidRPr="00743A80">
        <w:t xml:space="preserve"> </w:t>
      </w:r>
    </w:p>
    <w:p w:rsidR="00365D14" w:rsidRDefault="00365D14">
      <w:pPr>
        <w:ind w:left="497"/>
      </w:pPr>
    </w:p>
    <w:p w:rsidR="00365D14" w:rsidRDefault="00365D14">
      <w:pPr>
        <w:spacing w:before="5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365D14" w:rsidRDefault="00F769CB">
      <w:pPr>
        <w:ind w:left="497"/>
      </w:pPr>
      <w:r>
        <w:pict>
          <v:shape id="_x0000_i1031" type="#_x0000_t75" style="width:137.05pt;height:65.05pt">
            <v:imagedata r:id="rId22" o:title=""/>
          </v:shape>
        </w:pict>
      </w:r>
      <w:r w:rsidR="00DF1141">
        <w:t xml:space="preserve">                      </w:t>
      </w:r>
      <w:r w:rsidR="00DF1141">
        <w:rPr>
          <w:noProof/>
          <w:lang w:bidi="he-IL"/>
        </w:rPr>
        <w:drawing>
          <wp:inline distT="0" distB="0" distL="0" distR="0" wp14:anchorId="4DC2E2CF">
            <wp:extent cx="2837815" cy="8382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5D14" w:rsidRDefault="00365D14">
      <w:pPr>
        <w:spacing w:before="5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365D14" w:rsidRDefault="00365D14">
      <w:pPr>
        <w:ind w:left="497"/>
      </w:pPr>
    </w:p>
    <w:p w:rsidR="00365D14" w:rsidRDefault="0076413A">
      <w:pPr>
        <w:spacing w:before="80"/>
        <w:ind w:left="497"/>
      </w:pPr>
      <w:r>
        <w:rPr>
          <w:noProof/>
          <w:lang w:bidi="he-I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2796540</wp:posOffset>
            </wp:positionH>
            <wp:positionV relativeFrom="paragraph">
              <wp:posOffset>52705</wp:posOffset>
            </wp:positionV>
            <wp:extent cx="3019425" cy="20193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63360" behindDoc="0" locked="0" layoutInCell="1" allowOverlap="1" wp14:anchorId="43B78C02">
            <wp:simplePos x="0" y="0"/>
            <wp:positionH relativeFrom="column">
              <wp:posOffset>605790</wp:posOffset>
            </wp:positionH>
            <wp:positionV relativeFrom="paragraph">
              <wp:posOffset>5080</wp:posOffset>
            </wp:positionV>
            <wp:extent cx="733425" cy="13906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F1141">
        <w:t xml:space="preserve">                                                                                                                      </w:t>
      </w:r>
    </w:p>
    <w:p w:rsidR="00365D14" w:rsidRDefault="00365D14">
      <w:pPr>
        <w:spacing w:before="1" w:line="120" w:lineRule="exact"/>
        <w:rPr>
          <w:sz w:val="12"/>
          <w:szCs w:val="12"/>
        </w:rPr>
      </w:pPr>
    </w:p>
    <w:p w:rsidR="00365D14" w:rsidRDefault="00DF1141">
      <w:pPr>
        <w:spacing w:line="200" w:lineRule="exact"/>
      </w:pPr>
      <w:r>
        <w:t xml:space="preserve">                                                                                           </w:t>
      </w:r>
    </w:p>
    <w:p w:rsidR="00365D14" w:rsidRDefault="00DF1141">
      <w:pPr>
        <w:ind w:left="117"/>
      </w:pPr>
      <w:r>
        <w:t xml:space="preserve">                </w:t>
      </w:r>
      <w:r w:rsidR="0076413A">
        <w:t>Stick for fuel measuring</w:t>
      </w:r>
      <w:r>
        <w:rPr>
          <w:noProof/>
          <w:lang w:bidi="he-IL"/>
        </w:rPr>
        <w:drawing>
          <wp:inline distT="0" distB="0" distL="0" distR="0" wp14:anchorId="210C2988">
            <wp:extent cx="2114550" cy="83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      </w:t>
      </w:r>
    </w:p>
    <w:p w:rsidR="00365D14" w:rsidRDefault="00365D14">
      <w:pPr>
        <w:spacing w:before="8" w:line="120" w:lineRule="exact"/>
        <w:rPr>
          <w:sz w:val="13"/>
          <w:szCs w:val="13"/>
        </w:rPr>
      </w:pPr>
    </w:p>
    <w:p w:rsidR="00365D14" w:rsidRDefault="00365D14">
      <w:pPr>
        <w:spacing w:line="200" w:lineRule="exact"/>
      </w:pPr>
    </w:p>
    <w:p w:rsidR="00365D14" w:rsidRDefault="00C96770">
      <w:pPr>
        <w:spacing w:before="16"/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stal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ed w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th Z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et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, up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Cali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rat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</w:p>
    <w:p w:rsidR="00365D14" w:rsidRDefault="00365D14">
      <w:pPr>
        <w:spacing w:before="6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365D14" w:rsidRDefault="0076413A">
      <w:pPr>
        <w:ind w:left="117"/>
      </w:pPr>
      <w:r>
        <w:rPr>
          <w:noProof/>
          <w:lang w:bidi="he-IL"/>
        </w:rPr>
        <w:drawing>
          <wp:anchor distT="0" distB="0" distL="114300" distR="114300" simplePos="0" relativeHeight="251667456" behindDoc="0" locked="0" layoutInCell="1" allowOverlap="1" wp14:anchorId="1E609FA9">
            <wp:simplePos x="0" y="0"/>
            <wp:positionH relativeFrom="column">
              <wp:posOffset>2967990</wp:posOffset>
            </wp:positionH>
            <wp:positionV relativeFrom="paragraph">
              <wp:posOffset>695960</wp:posOffset>
            </wp:positionV>
            <wp:extent cx="762000" cy="6477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769CB">
        <w:pict>
          <v:shape id="_x0000_i1032" type="#_x0000_t75" style="width:137.05pt;height:93.7pt">
            <v:imagedata r:id="rId28" o:title=""/>
          </v:shape>
        </w:pict>
      </w:r>
      <w:r w:rsidR="00DF1141">
        <w:t xml:space="preserve">                   </w:t>
      </w:r>
      <w:r>
        <w:tab/>
        <w:t>RS486 USB Converter</w:t>
      </w:r>
      <w:r>
        <w:tab/>
      </w:r>
      <w:r>
        <w:tab/>
      </w:r>
      <w:r w:rsidR="00DF1141">
        <w:t xml:space="preserve">                                 </w:t>
      </w:r>
    </w:p>
    <w:p w:rsidR="00365D14" w:rsidRDefault="00365D14">
      <w:pPr>
        <w:spacing w:line="160" w:lineRule="exact"/>
        <w:rPr>
          <w:sz w:val="17"/>
          <w:szCs w:val="17"/>
        </w:rPr>
      </w:pPr>
    </w:p>
    <w:p w:rsidR="00365D14" w:rsidRDefault="00365D14">
      <w:pPr>
        <w:spacing w:line="200" w:lineRule="exact"/>
      </w:pPr>
    </w:p>
    <w:p w:rsidR="00365D14" w:rsidRDefault="00365D14">
      <w:pPr>
        <w:spacing w:before="5" w:line="100" w:lineRule="exact"/>
        <w:rPr>
          <w:sz w:val="10"/>
          <w:szCs w:val="10"/>
        </w:rPr>
      </w:pPr>
    </w:p>
    <w:p w:rsidR="00365D14" w:rsidRDefault="0076413A">
      <w:pPr>
        <w:spacing w:before="79"/>
        <w:ind w:left="117"/>
      </w:pPr>
      <w:r>
        <w:rPr>
          <w:rFonts w:ascii="Calibri" w:eastAsia="Calibri" w:hAnsi="Calibri" w:cs="Calibri"/>
          <w:noProof/>
          <w:sz w:val="22"/>
          <w:szCs w:val="22"/>
          <w:lang w:bidi="he-IL"/>
        </w:rPr>
        <w:drawing>
          <wp:anchor distT="0" distB="0" distL="114300" distR="114300" simplePos="0" relativeHeight="251666432" behindDoc="0" locked="0" layoutInCell="1" allowOverlap="1" wp14:anchorId="40E9DF5A">
            <wp:simplePos x="0" y="0"/>
            <wp:positionH relativeFrom="column">
              <wp:posOffset>3396615</wp:posOffset>
            </wp:positionH>
            <wp:positionV relativeFrom="paragraph">
              <wp:posOffset>59690</wp:posOffset>
            </wp:positionV>
            <wp:extent cx="1009650" cy="18383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  <w:szCs w:val="22"/>
          <w:lang w:bidi="he-IL"/>
        </w:rPr>
        <w:drawing>
          <wp:anchor distT="0" distB="0" distL="114300" distR="114300" simplePos="0" relativeHeight="251665408" behindDoc="0" locked="0" layoutInCell="1" allowOverlap="1" wp14:anchorId="0B595F5E">
            <wp:simplePos x="0" y="0"/>
            <wp:positionH relativeFrom="column">
              <wp:posOffset>148590</wp:posOffset>
            </wp:positionH>
            <wp:positionV relativeFrom="paragraph">
              <wp:posOffset>59690</wp:posOffset>
            </wp:positionV>
            <wp:extent cx="1066800" cy="14954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57C44" w:rsidRDefault="00C96770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isti</w:t>
      </w:r>
      <w:r>
        <w:rPr>
          <w:rFonts w:ascii="Calibri" w:eastAsia="Calibri" w:hAnsi="Calibri" w:cs="Calibri"/>
          <w:spacing w:val="-1"/>
          <w:sz w:val="22"/>
          <w:szCs w:val="22"/>
        </w:rPr>
        <w:t>ngu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er</w:t>
      </w:r>
      <w:r w:rsidR="0078114C">
        <w:rPr>
          <w:rFonts w:ascii="Calibri" w:eastAsia="Calibri" w:hAnsi="Calibri" w:cs="Calibri"/>
          <w:sz w:val="22"/>
          <w:szCs w:val="22"/>
        </w:rPr>
        <w:t xml:space="preserve">                                                                     </w:t>
      </w:r>
      <w:r w:rsidR="0078114C" w:rsidRPr="0078114C">
        <w:rPr>
          <w:rFonts w:ascii="Calibri" w:eastAsia="Calibri" w:hAnsi="Calibri" w:cs="Calibri"/>
          <w:sz w:val="22"/>
          <w:szCs w:val="22"/>
        </w:rPr>
        <w:t>Manual Fuel pump</w:t>
      </w:r>
    </w:p>
    <w:p w:rsidR="00B57C44" w:rsidRDefault="00B57C44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78114C" w:rsidRDefault="0078114C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                                               </w:t>
      </w:r>
    </w:p>
    <w:p w:rsidR="00DF1141" w:rsidRDefault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76413A" w:rsidRDefault="0076413A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76413A" w:rsidRDefault="0076413A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76413A" w:rsidRDefault="0076413A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76413A" w:rsidRDefault="0076413A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76413A" w:rsidRDefault="0076413A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76413A" w:rsidRDefault="0076413A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DF1141" w:rsidRPr="00DF1141" w:rsidRDefault="00487D6A" w:rsidP="0076413A">
      <w:pPr>
        <w:pStyle w:val="Heading2"/>
        <w:numPr>
          <w:ilvl w:val="0"/>
          <w:numId w:val="0"/>
        </w:numPr>
        <w:rPr>
          <w:rFonts w:eastAsia="Calibri"/>
        </w:rPr>
      </w:pPr>
      <w:bookmarkStart w:id="8" w:name="_Toc515364071"/>
      <w:r>
        <w:rPr>
          <w:rFonts w:eastAsia="Calibri"/>
        </w:rPr>
        <w:lastRenderedPageBreak/>
        <w:t>2.6</w:t>
      </w:r>
      <w:r w:rsidR="00DF1141" w:rsidRPr="00DF1141">
        <w:rPr>
          <w:rFonts w:eastAsia="Calibri"/>
        </w:rPr>
        <w:t>.      Safety Guidelines</w:t>
      </w:r>
      <w:bookmarkEnd w:id="8"/>
    </w:p>
    <w:p w:rsidR="00DF1141" w:rsidRPr="00DF1141" w:rsidRDefault="00DF1141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  <w:r w:rsidRPr="00DF1141">
        <w:rPr>
          <w:rFonts w:ascii="Calibri" w:eastAsia="Calibri" w:hAnsi="Calibri" w:cs="Calibri"/>
          <w:sz w:val="22"/>
          <w:szCs w:val="22"/>
        </w:rPr>
        <w:t>Installation or replacement of Fuel Sensor must be done with extra care</w:t>
      </w:r>
    </w:p>
    <w:p w:rsidR="00DF1141" w:rsidRPr="00DF1141" w:rsidRDefault="00DF1141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DF1141" w:rsidRPr="00DF1141" w:rsidRDefault="00487D6A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•            Fire ex</w:t>
      </w:r>
      <w:r w:rsidR="00DF1141" w:rsidRPr="00DF1141">
        <w:rPr>
          <w:rFonts w:ascii="Calibri" w:eastAsia="Calibri" w:hAnsi="Calibri" w:cs="Calibri"/>
          <w:sz w:val="22"/>
          <w:szCs w:val="22"/>
        </w:rPr>
        <w:t>tinguisher should be present throughout the entire Fuel sensor installation</w:t>
      </w:r>
    </w:p>
    <w:p w:rsidR="00DF1141" w:rsidRPr="00DF1141" w:rsidRDefault="00DF1141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  <w:r w:rsidRPr="00DF1141">
        <w:rPr>
          <w:rFonts w:ascii="Calibri" w:eastAsia="Calibri" w:hAnsi="Calibri" w:cs="Calibri"/>
          <w:sz w:val="22"/>
          <w:szCs w:val="22"/>
        </w:rPr>
        <w:t>•            Wear Eye goggles, Safety boots and hand gloves</w:t>
      </w:r>
    </w:p>
    <w:p w:rsidR="00DF1141" w:rsidRPr="00DF1141" w:rsidRDefault="00DF1141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  <w:r w:rsidRPr="00DF1141">
        <w:rPr>
          <w:rFonts w:ascii="Calibri" w:eastAsia="Calibri" w:hAnsi="Calibri" w:cs="Calibri"/>
          <w:sz w:val="22"/>
          <w:szCs w:val="22"/>
        </w:rPr>
        <w:t>•            Wear work clothes like overalls, Overcoats</w:t>
      </w:r>
    </w:p>
    <w:p w:rsidR="00DF1141" w:rsidRDefault="00DF1141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  <w:r w:rsidRPr="00DF1141">
        <w:rPr>
          <w:rFonts w:ascii="Calibri" w:eastAsia="Calibri" w:hAnsi="Calibri" w:cs="Calibri"/>
          <w:sz w:val="22"/>
          <w:szCs w:val="22"/>
        </w:rPr>
        <w:t>•            Prepare all work tools in advance</w:t>
      </w:r>
    </w:p>
    <w:p w:rsidR="00DF1141" w:rsidRDefault="00DF1141" w:rsidP="00DF1141">
      <w:pPr>
        <w:spacing w:before="93"/>
        <w:ind w:left="116"/>
        <w:rPr>
          <w:rFonts w:ascii="Calibri" w:eastAsia="Calibri" w:hAnsi="Calibri" w:cs="Calibri"/>
          <w:sz w:val="22"/>
          <w:szCs w:val="22"/>
        </w:rPr>
      </w:pPr>
    </w:p>
    <w:p w:rsidR="00DF1141" w:rsidRPr="00DF1141" w:rsidRDefault="00487D6A" w:rsidP="0076413A">
      <w:pPr>
        <w:pStyle w:val="Heading2"/>
        <w:numPr>
          <w:ilvl w:val="0"/>
          <w:numId w:val="0"/>
        </w:numPr>
        <w:rPr>
          <w:rFonts w:eastAsia="Calibri"/>
        </w:rPr>
      </w:pPr>
      <w:bookmarkStart w:id="9" w:name="_Toc515364072"/>
      <w:r>
        <w:rPr>
          <w:rFonts w:eastAsia="Calibri"/>
        </w:rPr>
        <w:t>2.7</w:t>
      </w:r>
      <w:r w:rsidR="00DF1141" w:rsidRPr="00DF1141">
        <w:rPr>
          <w:rFonts w:eastAsia="Calibri"/>
        </w:rPr>
        <w:t>.      Check Fuel Quality</w:t>
      </w:r>
      <w:bookmarkEnd w:id="9"/>
    </w:p>
    <w:p w:rsidR="0076413A" w:rsidRDefault="0076413A" w:rsidP="00DF1141">
      <w:pPr>
        <w:rPr>
          <w:rFonts w:ascii="Calibri" w:eastAsia="Calibri" w:hAnsi="Calibri" w:cs="Calibri"/>
          <w:sz w:val="22"/>
          <w:szCs w:val="22"/>
        </w:rPr>
      </w:pPr>
    </w:p>
    <w:p w:rsidR="00DF1141" w:rsidRDefault="00DF1141" w:rsidP="00DF1141">
      <w:pPr>
        <w:rPr>
          <w:rFonts w:ascii="Calibri" w:eastAsia="Calibri" w:hAnsi="Calibri" w:cs="Calibri"/>
          <w:sz w:val="22"/>
          <w:szCs w:val="22"/>
        </w:rPr>
      </w:pPr>
      <w:r w:rsidRPr="00DF1141">
        <w:rPr>
          <w:rFonts w:ascii="Calibri" w:eastAsia="Calibri" w:hAnsi="Calibri" w:cs="Calibri"/>
          <w:sz w:val="22"/>
          <w:szCs w:val="22"/>
        </w:rPr>
        <w:t xml:space="preserve">It is important that the </w:t>
      </w:r>
      <w:r w:rsidR="0076413A">
        <w:rPr>
          <w:rFonts w:ascii="Calibri" w:eastAsia="Calibri" w:hAnsi="Calibri" w:cs="Calibri"/>
          <w:sz w:val="22"/>
          <w:szCs w:val="22"/>
        </w:rPr>
        <w:t>f</w:t>
      </w:r>
      <w:r w:rsidRPr="00DF1141">
        <w:rPr>
          <w:rFonts w:ascii="Calibri" w:eastAsia="Calibri" w:hAnsi="Calibri" w:cs="Calibri"/>
          <w:sz w:val="22"/>
          <w:szCs w:val="22"/>
        </w:rPr>
        <w:t xml:space="preserve">uel in the tank </w:t>
      </w:r>
      <w:r w:rsidR="0076413A">
        <w:rPr>
          <w:rFonts w:ascii="Calibri" w:eastAsia="Calibri" w:hAnsi="Calibri" w:cs="Calibri"/>
          <w:sz w:val="22"/>
          <w:szCs w:val="22"/>
        </w:rPr>
        <w:t>is clean</w:t>
      </w:r>
      <w:r w:rsidRPr="00DF1141">
        <w:rPr>
          <w:rFonts w:ascii="Calibri" w:eastAsia="Calibri" w:hAnsi="Calibri" w:cs="Calibri"/>
          <w:sz w:val="22"/>
          <w:szCs w:val="22"/>
        </w:rPr>
        <w:t>, without water and sludge</w:t>
      </w:r>
      <w:r w:rsidR="00743A80">
        <w:rPr>
          <w:rFonts w:ascii="Calibri" w:eastAsia="Calibri" w:hAnsi="Calibri" w:cs="Calibri"/>
          <w:sz w:val="22"/>
          <w:szCs w:val="22"/>
        </w:rPr>
        <w:t>. Sludge isn’t accepted by Holykell sensors.</w:t>
      </w:r>
    </w:p>
    <w:p w:rsidR="00DF1141" w:rsidRPr="00DF1141" w:rsidRDefault="00DF1141" w:rsidP="00DF1141">
      <w:pPr>
        <w:rPr>
          <w:rFonts w:ascii="Calibri" w:eastAsia="Calibri" w:hAnsi="Calibri" w:cs="Calibri"/>
          <w:sz w:val="22"/>
          <w:szCs w:val="22"/>
        </w:rPr>
      </w:pPr>
    </w:p>
    <w:p w:rsidR="00DF1141" w:rsidRPr="00DF1141" w:rsidRDefault="00DF1141" w:rsidP="00DF1141">
      <w:pPr>
        <w:rPr>
          <w:rFonts w:ascii="Calibri" w:eastAsia="Calibri" w:hAnsi="Calibri" w:cs="Calibri"/>
          <w:sz w:val="22"/>
          <w:szCs w:val="22"/>
        </w:rPr>
      </w:pPr>
    </w:p>
    <w:p w:rsidR="00DF1141" w:rsidRPr="00DF1141" w:rsidRDefault="00DF1141" w:rsidP="00DF1141">
      <w:pPr>
        <w:rPr>
          <w:rFonts w:ascii="Calibri" w:eastAsia="Calibri" w:hAnsi="Calibri" w:cs="Calibri"/>
          <w:sz w:val="22"/>
          <w:szCs w:val="22"/>
        </w:rPr>
      </w:pPr>
      <w:r w:rsidRPr="00DF1141">
        <w:rPr>
          <w:rFonts w:ascii="Calibri" w:eastAsia="Calibri" w:hAnsi="Calibri" w:cs="Calibri"/>
          <w:sz w:val="22"/>
          <w:szCs w:val="22"/>
        </w:rPr>
        <w:t>Two operation</w:t>
      </w:r>
      <w:r w:rsidR="00743A80">
        <w:rPr>
          <w:rFonts w:ascii="Calibri" w:eastAsia="Calibri" w:hAnsi="Calibri" w:cs="Calibri"/>
          <w:sz w:val="22"/>
          <w:szCs w:val="22"/>
        </w:rPr>
        <w:t>al</w:t>
      </w:r>
      <w:r w:rsidRPr="00DF1141">
        <w:rPr>
          <w:rFonts w:ascii="Calibri" w:eastAsia="Calibri" w:hAnsi="Calibri" w:cs="Calibri"/>
          <w:sz w:val="22"/>
          <w:szCs w:val="22"/>
        </w:rPr>
        <w:t xml:space="preserve"> options to check fuel quality:</w:t>
      </w:r>
    </w:p>
    <w:p w:rsidR="00DF1141" w:rsidRPr="00DF1141" w:rsidRDefault="0076413A" w:rsidP="00DF1141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1. </w:t>
      </w:r>
      <w:r w:rsidR="00DF1141" w:rsidRPr="00DF1141">
        <w:rPr>
          <w:rFonts w:ascii="Calibri" w:eastAsia="Calibri" w:hAnsi="Calibri" w:cs="Calibri"/>
          <w:sz w:val="22"/>
          <w:szCs w:val="22"/>
        </w:rPr>
        <w:t>Use the Manual Fuel Pump to take a fuel sample to a different small transparent container</w:t>
      </w:r>
    </w:p>
    <w:p w:rsidR="00DF1141" w:rsidRPr="00DF1141" w:rsidRDefault="00DF1141" w:rsidP="00DF1141">
      <w:pPr>
        <w:rPr>
          <w:rFonts w:ascii="Calibri" w:eastAsia="Calibri" w:hAnsi="Calibri" w:cs="Calibri"/>
          <w:sz w:val="22"/>
          <w:szCs w:val="22"/>
        </w:rPr>
      </w:pPr>
    </w:p>
    <w:p w:rsidR="00487D6A" w:rsidRDefault="0076413A" w:rsidP="00DF1141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2. </w:t>
      </w:r>
      <w:r w:rsidR="00487D6A" w:rsidRPr="00487D6A">
        <w:rPr>
          <w:rFonts w:ascii="Calibri" w:eastAsia="Calibri" w:hAnsi="Calibri" w:cs="Calibri"/>
          <w:sz w:val="22"/>
          <w:szCs w:val="22"/>
        </w:rPr>
        <w:t>Lower Suction Tube inside the tank, suck the liquid, pull the lowest sample of the bottom of the tank, 1 liter is a good sample, in order compare how much dirt is in the tank</w:t>
      </w:r>
    </w:p>
    <w:p w:rsidR="00487D6A" w:rsidRDefault="00487D6A" w:rsidP="00DF1141">
      <w:pPr>
        <w:rPr>
          <w:rFonts w:ascii="Calibri" w:eastAsia="Calibri" w:hAnsi="Calibri" w:cs="Calibri"/>
          <w:sz w:val="22"/>
          <w:szCs w:val="22"/>
        </w:rPr>
      </w:pPr>
    </w:p>
    <w:p w:rsidR="00487D6A" w:rsidRDefault="00487D6A" w:rsidP="00DF1141">
      <w:pPr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 xml:space="preserve"> </w:t>
      </w:r>
      <w:r w:rsidRPr="00487D6A">
        <w:rPr>
          <w:rFonts w:ascii="Calibri" w:eastAsia="Calibri" w:hAnsi="Calibri" w:cs="Calibri"/>
          <w:b/>
          <w:bCs/>
          <w:sz w:val="22"/>
          <w:szCs w:val="22"/>
        </w:rPr>
        <w:t>Fuel sensor samples</w:t>
      </w:r>
    </w:p>
    <w:p w:rsidR="00487D6A" w:rsidRPr="00DF1141" w:rsidRDefault="00487D6A" w:rsidP="00DF1141">
      <w:pPr>
        <w:rPr>
          <w:rFonts w:ascii="Calibri" w:eastAsia="Calibri" w:hAnsi="Calibri" w:cs="Calibri"/>
          <w:b/>
          <w:bCs/>
          <w:sz w:val="22"/>
          <w:szCs w:val="22"/>
        </w:rPr>
      </w:pPr>
    </w:p>
    <w:p w:rsidR="005844CD" w:rsidRPr="005844CD" w:rsidRDefault="005844CD" w:rsidP="005844CD">
      <w:pPr>
        <w:rPr>
          <w:rFonts w:ascii="Calibri" w:eastAsia="Calibri" w:hAnsi="Calibri" w:cs="Calibri"/>
          <w:sz w:val="22"/>
          <w:szCs w:val="22"/>
        </w:rPr>
      </w:pPr>
    </w:p>
    <w:p w:rsidR="0078114C" w:rsidRPr="0078114C" w:rsidRDefault="005844CD" w:rsidP="005844CD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</w:t>
      </w:r>
      <w:r w:rsidRPr="005844CD">
        <w:rPr>
          <w:rFonts w:ascii="Calibri" w:eastAsia="Calibri" w:hAnsi="Calibri" w:cs="Calibri"/>
          <w:sz w:val="22"/>
          <w:szCs w:val="22"/>
        </w:rPr>
        <w:t xml:space="preserve">  Clean Fuel                                Fuel with water                   Fuel with sludge                                   </w:t>
      </w:r>
    </w:p>
    <w:p w:rsidR="0078114C" w:rsidRPr="0078114C" w:rsidRDefault="0078114C" w:rsidP="0078114C">
      <w:pPr>
        <w:rPr>
          <w:rFonts w:ascii="Calibri" w:eastAsia="Calibri" w:hAnsi="Calibri" w:cs="Calibri"/>
          <w:sz w:val="22"/>
          <w:szCs w:val="22"/>
        </w:rPr>
      </w:pPr>
    </w:p>
    <w:p w:rsidR="0078114C" w:rsidRPr="0078114C" w:rsidRDefault="0078114C" w:rsidP="0078114C">
      <w:pPr>
        <w:rPr>
          <w:rFonts w:ascii="Calibri" w:eastAsia="Calibri" w:hAnsi="Calibri" w:cs="Calibri"/>
          <w:sz w:val="22"/>
          <w:szCs w:val="22"/>
        </w:rPr>
      </w:pPr>
    </w:p>
    <w:p w:rsidR="005844CD" w:rsidRPr="005844CD" w:rsidRDefault="005844CD" w:rsidP="005844CD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</w:t>
      </w:r>
      <w:r w:rsidRPr="005844CD">
        <w:rPr>
          <w:rFonts w:ascii="Calibri" w:eastAsia="Calibri" w:hAnsi="Calibri" w:cs="Calibri"/>
          <w:noProof/>
          <w:sz w:val="22"/>
          <w:szCs w:val="22"/>
          <w:lang w:bidi="he-IL"/>
        </w:rPr>
        <w:drawing>
          <wp:inline distT="0" distB="0" distL="0" distR="0" wp14:anchorId="1CFF0CF4" wp14:editId="7FA0A7E8">
            <wp:extent cx="828675" cy="619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844CD">
        <w:rPr>
          <w:rFonts w:ascii="Calibri" w:eastAsia="Calibri" w:hAnsi="Calibri" w:cs="Calibri"/>
          <w:sz w:val="22"/>
          <w:szCs w:val="22"/>
        </w:rPr>
        <w:t xml:space="preserve">                              </w:t>
      </w:r>
      <w:r w:rsidRPr="005844CD">
        <w:rPr>
          <w:rFonts w:ascii="Calibri" w:eastAsia="Calibri" w:hAnsi="Calibri" w:cs="Calibri"/>
          <w:noProof/>
          <w:sz w:val="22"/>
          <w:szCs w:val="22"/>
          <w:lang w:bidi="he-IL"/>
        </w:rPr>
        <w:drawing>
          <wp:inline distT="0" distB="0" distL="0" distR="0" wp14:anchorId="5156631F" wp14:editId="7A256F34">
            <wp:extent cx="561975" cy="666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844CD">
        <w:rPr>
          <w:rFonts w:ascii="Calibri" w:eastAsia="Calibri" w:hAnsi="Calibri" w:cs="Calibri"/>
          <w:sz w:val="22"/>
          <w:szCs w:val="22"/>
        </w:rPr>
        <w:t xml:space="preserve">                                   </w:t>
      </w:r>
      <w:r w:rsidRPr="005844CD">
        <w:rPr>
          <w:rFonts w:ascii="Calibri" w:eastAsia="Calibri" w:hAnsi="Calibri" w:cs="Calibri"/>
          <w:noProof/>
          <w:sz w:val="22"/>
          <w:szCs w:val="22"/>
          <w:lang w:bidi="he-IL"/>
        </w:rPr>
        <w:drawing>
          <wp:inline distT="0" distB="0" distL="0" distR="0" wp14:anchorId="09282105" wp14:editId="63876B7F">
            <wp:extent cx="733425" cy="647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844CD">
        <w:rPr>
          <w:rFonts w:ascii="Calibri" w:eastAsia="Calibri" w:hAnsi="Calibri" w:cs="Calibri"/>
          <w:sz w:val="22"/>
          <w:szCs w:val="22"/>
        </w:rPr>
        <w:t xml:space="preserve">               </w:t>
      </w:r>
    </w:p>
    <w:p w:rsidR="0078114C" w:rsidRDefault="0078114C" w:rsidP="0078114C">
      <w:pPr>
        <w:rPr>
          <w:rFonts w:ascii="Calibri" w:eastAsia="Calibri" w:hAnsi="Calibri" w:cs="Calibri"/>
          <w:sz w:val="22"/>
          <w:szCs w:val="22"/>
        </w:rPr>
      </w:pPr>
    </w:p>
    <w:p w:rsidR="005844CD" w:rsidRPr="0078114C" w:rsidRDefault="005844CD" w:rsidP="00487D6A">
      <w:pPr>
        <w:rPr>
          <w:rFonts w:ascii="Calibri" w:eastAsia="Calibri" w:hAnsi="Calibri" w:cs="Calibri"/>
          <w:sz w:val="22"/>
          <w:szCs w:val="22"/>
        </w:rPr>
      </w:pPr>
    </w:p>
    <w:p w:rsidR="0078114C" w:rsidRPr="0078114C" w:rsidRDefault="0078114C" w:rsidP="0078114C">
      <w:pPr>
        <w:rPr>
          <w:rFonts w:ascii="Calibri" w:eastAsia="Calibri" w:hAnsi="Calibri" w:cs="Calibri"/>
          <w:sz w:val="22"/>
          <w:szCs w:val="22"/>
        </w:rPr>
      </w:pPr>
    </w:p>
    <w:p w:rsidR="0078114C" w:rsidRPr="0078114C" w:rsidRDefault="0078114C" w:rsidP="0078114C">
      <w:pPr>
        <w:rPr>
          <w:rFonts w:ascii="Calibri" w:eastAsia="Calibri" w:hAnsi="Calibri" w:cs="Calibri"/>
          <w:sz w:val="22"/>
          <w:szCs w:val="22"/>
        </w:rPr>
      </w:pPr>
    </w:p>
    <w:p w:rsidR="00B57C44" w:rsidRPr="0078114C" w:rsidRDefault="00B57C44" w:rsidP="0078114C">
      <w:pPr>
        <w:rPr>
          <w:rFonts w:ascii="Calibri" w:eastAsia="Calibri" w:hAnsi="Calibri" w:cs="Calibri"/>
          <w:sz w:val="22"/>
          <w:szCs w:val="22"/>
        </w:rPr>
        <w:sectPr w:rsidR="00B57C44" w:rsidRPr="0078114C" w:rsidSect="005844CD">
          <w:footerReference w:type="default" r:id="rId34"/>
          <w:pgSz w:w="11909" w:h="16834" w:code="9"/>
          <w:pgMar w:top="1454" w:right="1325" w:bottom="274" w:left="1296" w:header="518" w:footer="1037" w:gutter="0"/>
          <w:pgNumType w:start="5"/>
          <w:cols w:space="720"/>
        </w:sectPr>
      </w:pPr>
    </w:p>
    <w:p w:rsidR="00365D14" w:rsidRDefault="00365D14">
      <w:pPr>
        <w:spacing w:before="17" w:line="240" w:lineRule="exact"/>
        <w:rPr>
          <w:sz w:val="24"/>
          <w:szCs w:val="24"/>
        </w:rPr>
      </w:pPr>
    </w:p>
    <w:p w:rsidR="00365D14" w:rsidRDefault="00C96770" w:rsidP="00941E64">
      <w:pPr>
        <w:pStyle w:val="Heading1"/>
        <w:rPr>
          <w:rFonts w:eastAsia="Calibri"/>
        </w:rPr>
      </w:pPr>
      <w:bookmarkStart w:id="10" w:name="_Toc515364073"/>
      <w:r>
        <w:rPr>
          <w:rFonts w:eastAsia="Calibri"/>
        </w:rPr>
        <w:t>Sensor</w:t>
      </w:r>
      <w:r>
        <w:rPr>
          <w:rFonts w:eastAsia="Calibri"/>
          <w:spacing w:val="1"/>
        </w:rPr>
        <w:t xml:space="preserve"> </w:t>
      </w:r>
      <w:r>
        <w:rPr>
          <w:rFonts w:eastAsia="Calibri"/>
        </w:rPr>
        <w:t>ID</w:t>
      </w:r>
      <w:r>
        <w:rPr>
          <w:rFonts w:eastAsia="Calibri"/>
          <w:spacing w:val="-1"/>
        </w:rPr>
        <w:t xml:space="preserve"> </w:t>
      </w:r>
      <w:r>
        <w:rPr>
          <w:rFonts w:eastAsia="Calibri"/>
        </w:rPr>
        <w:t>C</w:t>
      </w:r>
      <w:r>
        <w:rPr>
          <w:rFonts w:eastAsia="Calibri"/>
          <w:spacing w:val="-2"/>
        </w:rPr>
        <w:t>o</w:t>
      </w:r>
      <w:r>
        <w:rPr>
          <w:rFonts w:eastAsia="Calibri"/>
        </w:rPr>
        <w:t>nf</w:t>
      </w:r>
      <w:r>
        <w:rPr>
          <w:rFonts w:eastAsia="Calibri"/>
          <w:spacing w:val="1"/>
        </w:rPr>
        <w:t>i</w:t>
      </w:r>
      <w:r>
        <w:rPr>
          <w:rFonts w:eastAsia="Calibri"/>
          <w:spacing w:val="-1"/>
        </w:rPr>
        <w:t>g</w:t>
      </w:r>
      <w:r>
        <w:rPr>
          <w:rFonts w:eastAsia="Calibri"/>
          <w:spacing w:val="-2"/>
        </w:rPr>
        <w:t>u</w:t>
      </w:r>
      <w:r>
        <w:rPr>
          <w:rFonts w:eastAsia="Calibri"/>
          <w:spacing w:val="1"/>
        </w:rPr>
        <w:t>r</w:t>
      </w:r>
      <w:r>
        <w:rPr>
          <w:rFonts w:eastAsia="Calibri"/>
          <w:spacing w:val="-2"/>
        </w:rPr>
        <w:t>a</w:t>
      </w:r>
      <w:r>
        <w:rPr>
          <w:rFonts w:eastAsia="Calibri"/>
          <w:spacing w:val="-1"/>
        </w:rPr>
        <w:t>t</w:t>
      </w:r>
      <w:r>
        <w:rPr>
          <w:rFonts w:eastAsia="Calibri"/>
        </w:rPr>
        <w:t>ion</w:t>
      </w:r>
      <w:bookmarkEnd w:id="10"/>
    </w:p>
    <w:p w:rsidR="00365D14" w:rsidRDefault="00365D14">
      <w:pPr>
        <w:spacing w:line="200" w:lineRule="exact"/>
      </w:pPr>
    </w:p>
    <w:p w:rsidR="00365D14" w:rsidRDefault="00365D14">
      <w:pPr>
        <w:spacing w:before="6" w:line="220" w:lineRule="exact"/>
        <w:rPr>
          <w:sz w:val="22"/>
          <w:szCs w:val="22"/>
        </w:rPr>
      </w:pPr>
    </w:p>
    <w:p w:rsidR="00365D14" w:rsidRDefault="00C96770" w:rsidP="00941E64">
      <w:pPr>
        <w:pStyle w:val="Heading2"/>
        <w:numPr>
          <w:ilvl w:val="0"/>
          <w:numId w:val="0"/>
        </w:numPr>
        <w:ind w:left="1440" w:hanging="720"/>
        <w:rPr>
          <w:rFonts w:eastAsia="Calibri"/>
        </w:rPr>
      </w:pPr>
      <w:bookmarkStart w:id="11" w:name="_Toc515364074"/>
      <w:r>
        <w:rPr>
          <w:rFonts w:eastAsia="Calibri"/>
          <w:spacing w:val="1"/>
        </w:rPr>
        <w:t>3.1</w:t>
      </w:r>
      <w:r>
        <w:rPr>
          <w:rFonts w:eastAsia="Calibri"/>
        </w:rPr>
        <w:t xml:space="preserve">.     </w:t>
      </w:r>
      <w:r>
        <w:rPr>
          <w:rFonts w:eastAsia="Calibri"/>
          <w:spacing w:val="38"/>
        </w:rPr>
        <w:t xml:space="preserve"> </w:t>
      </w:r>
      <w:r>
        <w:rPr>
          <w:rFonts w:eastAsia="Calibri"/>
        </w:rPr>
        <w:t>S</w:t>
      </w:r>
      <w:r>
        <w:rPr>
          <w:rFonts w:eastAsia="Calibri"/>
          <w:spacing w:val="-1"/>
        </w:rPr>
        <w:t>e</w:t>
      </w:r>
      <w:r>
        <w:rPr>
          <w:rFonts w:eastAsia="Calibri"/>
          <w:spacing w:val="1"/>
        </w:rPr>
        <w:t>n</w:t>
      </w:r>
      <w:r>
        <w:rPr>
          <w:rFonts w:eastAsia="Calibri"/>
        </w:rPr>
        <w:t>s</w:t>
      </w:r>
      <w:r>
        <w:rPr>
          <w:rFonts w:eastAsia="Calibri"/>
          <w:spacing w:val="1"/>
        </w:rPr>
        <w:t>o</w:t>
      </w:r>
      <w:r>
        <w:rPr>
          <w:rFonts w:eastAsia="Calibri"/>
        </w:rPr>
        <w:t>r</w:t>
      </w:r>
      <w:r>
        <w:rPr>
          <w:rFonts w:eastAsia="Calibri"/>
          <w:spacing w:val="2"/>
        </w:rPr>
        <w:t xml:space="preserve"> </w:t>
      </w:r>
      <w:r>
        <w:rPr>
          <w:rFonts w:eastAsia="Calibri"/>
          <w:spacing w:val="1"/>
        </w:rPr>
        <w:t>I</w:t>
      </w:r>
      <w:r>
        <w:rPr>
          <w:rFonts w:eastAsia="Calibri"/>
        </w:rPr>
        <w:t>D</w:t>
      </w:r>
      <w:r>
        <w:rPr>
          <w:rFonts w:eastAsia="Calibri"/>
          <w:spacing w:val="-2"/>
        </w:rPr>
        <w:t xml:space="preserve"> </w:t>
      </w:r>
      <w:r>
        <w:rPr>
          <w:rFonts w:eastAsia="Calibri"/>
        </w:rPr>
        <w:t>C</w:t>
      </w:r>
      <w:r>
        <w:rPr>
          <w:rFonts w:eastAsia="Calibri"/>
          <w:spacing w:val="1"/>
        </w:rPr>
        <w:t>o</w:t>
      </w:r>
      <w:r>
        <w:rPr>
          <w:rFonts w:eastAsia="Calibri"/>
          <w:spacing w:val="-2"/>
        </w:rPr>
        <w:t>n</w:t>
      </w:r>
      <w:r>
        <w:rPr>
          <w:rFonts w:eastAsia="Calibri"/>
          <w:spacing w:val="1"/>
        </w:rPr>
        <w:t>fi</w:t>
      </w:r>
      <w:r>
        <w:rPr>
          <w:rFonts w:eastAsia="Calibri"/>
          <w:spacing w:val="-1"/>
        </w:rPr>
        <w:t>g</w:t>
      </w:r>
      <w:r>
        <w:rPr>
          <w:rFonts w:eastAsia="Calibri"/>
          <w:spacing w:val="1"/>
        </w:rPr>
        <w:t>ur</w:t>
      </w:r>
      <w:r>
        <w:rPr>
          <w:rFonts w:eastAsia="Calibri"/>
          <w:spacing w:val="-1"/>
        </w:rPr>
        <w:t>a</w:t>
      </w:r>
      <w:r>
        <w:rPr>
          <w:rFonts w:eastAsia="Calibri"/>
          <w:spacing w:val="-2"/>
        </w:rPr>
        <w:t>t</w:t>
      </w:r>
      <w:r>
        <w:rPr>
          <w:rFonts w:eastAsia="Calibri"/>
          <w:spacing w:val="1"/>
        </w:rPr>
        <w:t>i</w:t>
      </w:r>
      <w:r>
        <w:rPr>
          <w:rFonts w:eastAsia="Calibri"/>
        </w:rPr>
        <w:t>on</w:t>
      </w:r>
      <w:r>
        <w:rPr>
          <w:rFonts w:eastAsia="Calibri"/>
          <w:spacing w:val="-2"/>
        </w:rPr>
        <w:t xml:space="preserve"> </w:t>
      </w:r>
      <w:r>
        <w:rPr>
          <w:rFonts w:eastAsia="Calibri"/>
          <w:spacing w:val="1"/>
        </w:rPr>
        <w:t>i</w:t>
      </w:r>
      <w:r>
        <w:rPr>
          <w:rFonts w:eastAsia="Calibri"/>
        </w:rPr>
        <w:t>n</w:t>
      </w:r>
      <w:r>
        <w:rPr>
          <w:rFonts w:eastAsia="Calibri"/>
          <w:spacing w:val="1"/>
        </w:rPr>
        <w:t xml:space="preserve"> </w:t>
      </w:r>
      <w:r>
        <w:rPr>
          <w:rFonts w:eastAsia="Calibri"/>
        </w:rPr>
        <w:t>P</w:t>
      </w:r>
      <w:r>
        <w:rPr>
          <w:rFonts w:eastAsia="Calibri"/>
          <w:spacing w:val="-2"/>
        </w:rPr>
        <w:t>o</w:t>
      </w:r>
      <w:r>
        <w:rPr>
          <w:rFonts w:eastAsia="Calibri"/>
          <w:spacing w:val="1"/>
        </w:rPr>
        <w:t>w</w:t>
      </w:r>
      <w:r>
        <w:rPr>
          <w:rFonts w:eastAsia="Calibri"/>
          <w:spacing w:val="-1"/>
        </w:rPr>
        <w:t>e</w:t>
      </w:r>
      <w:r>
        <w:rPr>
          <w:rFonts w:eastAsia="Calibri"/>
        </w:rPr>
        <w:t>r</w:t>
      </w:r>
      <w:r>
        <w:rPr>
          <w:rFonts w:eastAsia="Calibri"/>
          <w:spacing w:val="2"/>
        </w:rPr>
        <w:t xml:space="preserve"> </w:t>
      </w:r>
      <w:r>
        <w:rPr>
          <w:rFonts w:eastAsia="Calibri"/>
        </w:rPr>
        <w:t>Ce</w:t>
      </w:r>
      <w:r>
        <w:rPr>
          <w:rFonts w:eastAsia="Calibri"/>
          <w:spacing w:val="-2"/>
        </w:rPr>
        <w:t>n</w:t>
      </w:r>
      <w:r>
        <w:rPr>
          <w:rFonts w:eastAsia="Calibri"/>
        </w:rPr>
        <w:t>ter</w:t>
      </w:r>
      <w:bookmarkEnd w:id="11"/>
    </w:p>
    <w:p w:rsidR="00365D14" w:rsidRDefault="00C96770">
      <w:pPr>
        <w:spacing w:before="79" w:line="257" w:lineRule="auto"/>
        <w:ind w:left="1137" w:right="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 Sen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 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ente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efi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sen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in 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i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i/>
          <w:sz w:val="22"/>
          <w:szCs w:val="22"/>
        </w:rPr>
        <w:t>w</w:t>
      </w:r>
      <w:r>
        <w:rPr>
          <w:rFonts w:ascii="Calibri" w:eastAsia="Calibri" w:hAnsi="Calibri" w:cs="Calibri"/>
          <w:i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i/>
          <w:sz w:val="22"/>
          <w:szCs w:val="22"/>
        </w:rPr>
        <w:t>r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z w:val="22"/>
          <w:szCs w:val="22"/>
        </w:rPr>
        <w:t>Cen</w:t>
      </w:r>
      <w:r>
        <w:rPr>
          <w:rFonts w:ascii="Calibri" w:eastAsia="Calibri" w:hAnsi="Calibri" w:cs="Calibri"/>
          <w:i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i/>
          <w:sz w:val="22"/>
          <w:szCs w:val="22"/>
        </w:rPr>
        <w:t xml:space="preserve">er </w:t>
      </w:r>
      <w:r>
        <w:rPr>
          <w:rFonts w:ascii="Calibri" w:eastAsia="Calibri" w:hAnsi="Calibri" w:cs="Calibri"/>
          <w:sz w:val="22"/>
          <w:szCs w:val="22"/>
        </w:rPr>
        <w:t>ac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ag</w:t>
      </w:r>
      <w:r>
        <w:rPr>
          <w:rFonts w:ascii="Calibri" w:eastAsia="Calibri" w:hAnsi="Calibri" w:cs="Calibri"/>
          <w:sz w:val="22"/>
          <w:szCs w:val="22"/>
        </w:rPr>
        <w:t>ram</w:t>
      </w:r>
    </w:p>
    <w:p w:rsidR="00365D14" w:rsidRDefault="00365D14">
      <w:pPr>
        <w:spacing w:before="5" w:line="160" w:lineRule="exact"/>
        <w:rPr>
          <w:sz w:val="17"/>
          <w:szCs w:val="17"/>
        </w:rPr>
      </w:pPr>
    </w:p>
    <w:p w:rsidR="00365D14" w:rsidRDefault="00C96770">
      <w:pPr>
        <w:ind w:left="209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pacing w:val="6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z w:val="22"/>
          <w:szCs w:val="22"/>
        </w:rPr>
        <w:t>ect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sen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i/>
          <w:sz w:val="22"/>
          <w:szCs w:val="22"/>
        </w:rPr>
        <w:t>ow</w:t>
      </w:r>
      <w:r>
        <w:rPr>
          <w:rFonts w:ascii="Calibri" w:eastAsia="Calibri" w:hAnsi="Calibri" w:cs="Calibri"/>
          <w:i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i/>
          <w:sz w:val="22"/>
          <w:szCs w:val="22"/>
        </w:rPr>
        <w:t>r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z w:val="22"/>
          <w:szCs w:val="22"/>
        </w:rPr>
        <w:t>Ce</w:t>
      </w:r>
      <w:r>
        <w:rPr>
          <w:rFonts w:ascii="Calibri" w:eastAsia="Calibri" w:hAnsi="Calibri" w:cs="Calibri"/>
          <w:i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i/>
          <w:sz w:val="22"/>
          <w:szCs w:val="22"/>
        </w:rPr>
        <w:t>ter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pacing w:val="-2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</w:p>
    <w:p w:rsidR="00365D14" w:rsidRDefault="00C96770">
      <w:pPr>
        <w:spacing w:before="34"/>
        <w:ind w:left="209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pacing w:val="6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z w:val="22"/>
          <w:szCs w:val="22"/>
        </w:rPr>
        <w:t>ect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sen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it usi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4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</w:t>
      </w:r>
    </w:p>
    <w:p w:rsidR="00365D14" w:rsidRDefault="00C96770">
      <w:pPr>
        <w:spacing w:before="34"/>
        <w:ind w:left="2097"/>
        <w:rPr>
          <w:rFonts w:ascii="Calibri" w:eastAsia="Calibri" w:hAnsi="Calibri" w:cs="Calibri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pacing w:val="6"/>
          <w:w w:val="1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Open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z w:val="22"/>
          <w:szCs w:val="22"/>
        </w:rPr>
        <w:t>rat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ard</w:t>
      </w:r>
    </w:p>
    <w:p w:rsidR="00365D14" w:rsidRDefault="00C96770">
      <w:pPr>
        <w:spacing w:before="20" w:line="259" w:lineRule="auto"/>
        <w:ind w:left="1591" w:right="773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Red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V Green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g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d</w:t>
      </w:r>
    </w:p>
    <w:p w:rsidR="00365D14" w:rsidRDefault="00C96770">
      <w:pPr>
        <w:ind w:left="159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pacing w:val="-2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z w:val="22"/>
          <w:szCs w:val="22"/>
        </w:rPr>
        <w:t>ect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z w:val="22"/>
          <w:szCs w:val="22"/>
        </w:rPr>
        <w:t>ect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to the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enter</w:t>
      </w:r>
    </w:p>
    <w:p w:rsidR="00365D14" w:rsidRDefault="00C96770">
      <w:pPr>
        <w:spacing w:before="19"/>
        <w:ind w:left="159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pacing w:val="-2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-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ly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cent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</w:p>
    <w:p w:rsidR="00365D14" w:rsidRDefault="00365D14">
      <w:pPr>
        <w:spacing w:before="38"/>
        <w:ind w:left="1881" w:right="8711"/>
        <w:jc w:val="center"/>
        <w:rPr>
          <w:sz w:val="22"/>
          <w:szCs w:val="22"/>
        </w:rPr>
      </w:pPr>
    </w:p>
    <w:p w:rsidR="00365D14" w:rsidRDefault="00365D14">
      <w:pPr>
        <w:spacing w:before="4" w:line="180" w:lineRule="exact"/>
        <w:rPr>
          <w:sz w:val="19"/>
          <w:szCs w:val="19"/>
        </w:rPr>
      </w:pPr>
    </w:p>
    <w:p w:rsidR="00365D14" w:rsidRDefault="00F769CB">
      <w:pPr>
        <w:ind w:left="117"/>
      </w:pPr>
      <w:r>
        <w:pict>
          <v:shape id="_x0000_i1033" type="#_x0000_t75" style="width:510.95pt;height:281.05pt">
            <v:imagedata r:id="rId35" o:title=""/>
          </v:shape>
        </w:pict>
      </w:r>
    </w:p>
    <w:p w:rsidR="00365D14" w:rsidRDefault="00365D14">
      <w:pPr>
        <w:spacing w:before="7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365D14" w:rsidRDefault="00C96770">
      <w:pPr>
        <w:ind w:left="79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uni</w:t>
      </w:r>
      <w:r>
        <w:rPr>
          <w:rFonts w:ascii="Calibri" w:eastAsia="Calibri" w:hAnsi="Calibri" w:cs="Calibri"/>
          <w:b/>
          <w:sz w:val="24"/>
          <w:szCs w:val="24"/>
        </w:rPr>
        <w:t>cat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0</w:t>
      </w:r>
    </w:p>
    <w:p w:rsidR="00365D14" w:rsidRDefault="00C96770">
      <w:pPr>
        <w:spacing w:before="79"/>
        <w:ind w:left="79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vice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ID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Scan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(e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g. 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ou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</w:p>
    <w:p w:rsidR="00365D14" w:rsidRDefault="00C96770">
      <w:pPr>
        <w:ind w:left="796"/>
        <w:rPr>
          <w:rFonts w:ascii="Calibri" w:eastAsia="Calibri" w:hAnsi="Calibri" w:cs="Calibri"/>
          <w:sz w:val="24"/>
          <w:szCs w:val="24"/>
        </w:rPr>
        <w:sectPr w:rsidR="00365D14" w:rsidSect="00FF0AEA">
          <w:pgSz w:w="11920" w:h="16860"/>
          <w:pgMar w:top="1460" w:right="520" w:bottom="280" w:left="620" w:header="517" w:footer="1032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ID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Wiri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iagram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(e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g. 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6)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B57C44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B57C44">
        <w:rPr>
          <w:rFonts w:ascii="Calibri" w:eastAsia="Calibri" w:hAnsi="Calibri" w:cs="Calibri"/>
          <w:spacing w:val="1"/>
          <w:sz w:val="24"/>
          <w:szCs w:val="24"/>
        </w:rPr>
        <w:t>pp</w:t>
      </w:r>
      <w:r w:rsidR="00B57C44">
        <w:rPr>
          <w:rFonts w:ascii="Calibri" w:eastAsia="Calibri" w:hAnsi="Calibri" w:cs="Calibri"/>
          <w:sz w:val="24"/>
          <w:szCs w:val="24"/>
        </w:rPr>
        <w:t>ly</w:t>
      </w: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F769CB">
      <w:pPr>
        <w:ind w:left="117"/>
      </w:pPr>
      <w:r>
        <w:pict>
          <v:shape id="_x0000_i1034" type="#_x0000_t75" style="width:438.95pt;height:201.25pt">
            <v:imagedata r:id="rId36" o:title=""/>
          </v:shape>
        </w:pict>
      </w:r>
    </w:p>
    <w:p w:rsidR="00365D14" w:rsidRDefault="00365D14">
      <w:pPr>
        <w:spacing w:before="5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365D14" w:rsidRDefault="00F769CB">
      <w:pPr>
        <w:ind w:left="117"/>
      </w:pPr>
      <w:r>
        <w:pict>
          <v:shape id="_x0000_i1035" type="#_x0000_t75" style="width:6in;height:209.05pt">
            <v:imagedata r:id="rId37" o:title=""/>
          </v:shape>
        </w:pict>
      </w:r>
    </w:p>
    <w:p w:rsidR="00365D14" w:rsidRDefault="00365D14">
      <w:pPr>
        <w:spacing w:before="5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BE19F2" w:rsidRDefault="00F769CB" w:rsidP="00DC16A8">
      <w:pPr>
        <w:ind w:left="117"/>
      </w:pPr>
      <w:r>
        <w:pict>
          <v:shape id="_x0000_i1036" type="#_x0000_t75" style="width:438.95pt;height:201.25pt">
            <v:imagedata r:id="rId38" o:title=""/>
          </v:shape>
        </w:pict>
      </w:r>
    </w:p>
    <w:p w:rsidR="00BE19F2" w:rsidRPr="00BE19F2" w:rsidRDefault="00BE19F2" w:rsidP="00BE19F2"/>
    <w:p w:rsidR="00BE19F2" w:rsidRPr="00BE19F2" w:rsidRDefault="00BE19F2" w:rsidP="00BE19F2"/>
    <w:p w:rsidR="00941E64" w:rsidRDefault="00941E64">
      <w:r>
        <w:br w:type="page"/>
      </w:r>
    </w:p>
    <w:p w:rsidR="00BE19F2" w:rsidRDefault="00BE19F2" w:rsidP="00BE19F2">
      <w:pPr>
        <w:tabs>
          <w:tab w:val="left" w:pos="5743"/>
        </w:tabs>
      </w:pPr>
      <w:r>
        <w:lastRenderedPageBreak/>
        <w:tab/>
      </w:r>
    </w:p>
    <w:p w:rsidR="00365D14" w:rsidRDefault="00C96770" w:rsidP="00941E64">
      <w:pPr>
        <w:pStyle w:val="Heading2"/>
        <w:numPr>
          <w:ilvl w:val="0"/>
          <w:numId w:val="0"/>
        </w:numPr>
        <w:rPr>
          <w:rFonts w:eastAsia="Calibri"/>
        </w:rPr>
      </w:pPr>
      <w:bookmarkStart w:id="12" w:name="_Toc515364075"/>
      <w:r>
        <w:rPr>
          <w:rFonts w:eastAsia="Calibri"/>
          <w:spacing w:val="1"/>
        </w:rPr>
        <w:t>3.2</w:t>
      </w:r>
      <w:r>
        <w:rPr>
          <w:rFonts w:eastAsia="Calibri"/>
        </w:rPr>
        <w:t xml:space="preserve">.     </w:t>
      </w:r>
      <w:r>
        <w:rPr>
          <w:rFonts w:eastAsia="Calibri"/>
          <w:spacing w:val="38"/>
        </w:rPr>
        <w:t xml:space="preserve"> </w:t>
      </w:r>
      <w:r>
        <w:rPr>
          <w:rFonts w:eastAsia="Calibri"/>
        </w:rPr>
        <w:t>S</w:t>
      </w:r>
      <w:r>
        <w:rPr>
          <w:rFonts w:eastAsia="Calibri"/>
          <w:spacing w:val="-1"/>
        </w:rPr>
        <w:t>e</w:t>
      </w:r>
      <w:r>
        <w:rPr>
          <w:rFonts w:eastAsia="Calibri"/>
          <w:spacing w:val="1"/>
        </w:rPr>
        <w:t>n</w:t>
      </w:r>
      <w:r>
        <w:rPr>
          <w:rFonts w:eastAsia="Calibri"/>
        </w:rPr>
        <w:t>s</w:t>
      </w:r>
      <w:r>
        <w:rPr>
          <w:rFonts w:eastAsia="Calibri"/>
          <w:spacing w:val="1"/>
        </w:rPr>
        <w:t>o</w:t>
      </w:r>
      <w:r>
        <w:rPr>
          <w:rFonts w:eastAsia="Calibri"/>
        </w:rPr>
        <w:t>r</w:t>
      </w:r>
      <w:r>
        <w:rPr>
          <w:rFonts w:eastAsia="Calibri"/>
          <w:spacing w:val="2"/>
        </w:rPr>
        <w:t xml:space="preserve"> </w:t>
      </w:r>
      <w:r>
        <w:rPr>
          <w:rFonts w:eastAsia="Calibri"/>
          <w:spacing w:val="1"/>
        </w:rPr>
        <w:t>I</w:t>
      </w:r>
      <w:r>
        <w:rPr>
          <w:rFonts w:eastAsia="Calibri"/>
        </w:rPr>
        <w:t>D</w:t>
      </w:r>
      <w:r>
        <w:rPr>
          <w:rFonts w:eastAsia="Calibri"/>
          <w:spacing w:val="-2"/>
        </w:rPr>
        <w:t xml:space="preserve"> </w:t>
      </w:r>
      <w:r>
        <w:rPr>
          <w:rFonts w:eastAsia="Calibri"/>
        </w:rPr>
        <w:t>C</w:t>
      </w:r>
      <w:r>
        <w:rPr>
          <w:rFonts w:eastAsia="Calibri"/>
          <w:spacing w:val="1"/>
        </w:rPr>
        <w:t>o</w:t>
      </w:r>
      <w:r>
        <w:rPr>
          <w:rFonts w:eastAsia="Calibri"/>
          <w:spacing w:val="-2"/>
        </w:rPr>
        <w:t>n</w:t>
      </w:r>
      <w:r>
        <w:rPr>
          <w:rFonts w:eastAsia="Calibri"/>
          <w:spacing w:val="1"/>
        </w:rPr>
        <w:t>fi</w:t>
      </w:r>
      <w:r>
        <w:rPr>
          <w:rFonts w:eastAsia="Calibri"/>
          <w:spacing w:val="-1"/>
        </w:rPr>
        <w:t>g</w:t>
      </w:r>
      <w:r>
        <w:rPr>
          <w:rFonts w:eastAsia="Calibri"/>
          <w:spacing w:val="1"/>
        </w:rPr>
        <w:t>ur</w:t>
      </w:r>
      <w:r>
        <w:rPr>
          <w:rFonts w:eastAsia="Calibri"/>
          <w:spacing w:val="-1"/>
        </w:rPr>
        <w:t>a</w:t>
      </w:r>
      <w:r>
        <w:rPr>
          <w:rFonts w:eastAsia="Calibri"/>
          <w:spacing w:val="-2"/>
        </w:rPr>
        <w:t>t</w:t>
      </w:r>
      <w:r>
        <w:rPr>
          <w:rFonts w:eastAsia="Calibri"/>
          <w:spacing w:val="1"/>
        </w:rPr>
        <w:t>i</w:t>
      </w:r>
      <w:r>
        <w:rPr>
          <w:rFonts w:eastAsia="Calibri"/>
        </w:rPr>
        <w:t>on</w:t>
      </w:r>
      <w:r>
        <w:rPr>
          <w:rFonts w:eastAsia="Calibri"/>
          <w:spacing w:val="-2"/>
        </w:rPr>
        <w:t xml:space="preserve"> </w:t>
      </w:r>
      <w:r>
        <w:rPr>
          <w:rFonts w:eastAsia="Calibri"/>
        </w:rPr>
        <w:t>on</w:t>
      </w:r>
      <w:r>
        <w:rPr>
          <w:rFonts w:eastAsia="Calibri"/>
          <w:spacing w:val="2"/>
        </w:rPr>
        <w:t xml:space="preserve"> </w:t>
      </w:r>
      <w:r>
        <w:rPr>
          <w:rFonts w:eastAsia="Calibri"/>
        </w:rPr>
        <w:t>C</w:t>
      </w:r>
      <w:r>
        <w:rPr>
          <w:rFonts w:eastAsia="Calibri"/>
          <w:spacing w:val="-2"/>
        </w:rPr>
        <w:t>o</w:t>
      </w:r>
      <w:r>
        <w:rPr>
          <w:rFonts w:eastAsia="Calibri"/>
          <w:spacing w:val="1"/>
        </w:rPr>
        <w:t>r</w:t>
      </w:r>
      <w:r>
        <w:rPr>
          <w:rFonts w:eastAsia="Calibri"/>
        </w:rPr>
        <w:t>o</w:t>
      </w:r>
      <w:r>
        <w:rPr>
          <w:rFonts w:eastAsia="Calibri"/>
          <w:spacing w:val="1"/>
        </w:rPr>
        <w:t>n</w:t>
      </w:r>
      <w:r>
        <w:rPr>
          <w:rFonts w:eastAsia="Calibri"/>
        </w:rPr>
        <w:t>a</w:t>
      </w:r>
      <w:r>
        <w:rPr>
          <w:rFonts w:eastAsia="Calibri"/>
          <w:spacing w:val="-2"/>
        </w:rPr>
        <w:t xml:space="preserve"> </w:t>
      </w:r>
      <w:r>
        <w:rPr>
          <w:rFonts w:eastAsia="Calibri"/>
          <w:spacing w:val="1"/>
        </w:rPr>
        <w:t>T</w:t>
      </w:r>
      <w:r>
        <w:rPr>
          <w:rFonts w:eastAsia="Calibri"/>
          <w:spacing w:val="-1"/>
        </w:rPr>
        <w:t>R</w:t>
      </w:r>
      <w:r>
        <w:rPr>
          <w:rFonts w:eastAsia="Calibri"/>
        </w:rPr>
        <w:t>7Z</w:t>
      </w:r>
      <w:bookmarkEnd w:id="12"/>
    </w:p>
    <w:p w:rsidR="00365D14" w:rsidRDefault="00C96770">
      <w:pPr>
        <w:spacing w:before="18" w:line="580" w:lineRule="exact"/>
        <w:ind w:left="1291" w:right="142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z w:val="22"/>
          <w:szCs w:val="22"/>
        </w:rPr>
        <w:t>ect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sen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4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ens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(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A, B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pacing w:val="-2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rts) Enter:</w:t>
      </w:r>
    </w:p>
    <w:p w:rsidR="00365D14" w:rsidRDefault="00C96770">
      <w:pPr>
        <w:spacing w:line="220" w:lineRule="exact"/>
        <w:ind w:left="129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 xml:space="preserve">-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position w:val="1"/>
          <w:sz w:val="22"/>
          <w:szCs w:val="22"/>
        </w:rPr>
        <w:t>ice</w:t>
      </w:r>
    </w:p>
    <w:p w:rsidR="00365D14" w:rsidRDefault="00C96770">
      <w:pPr>
        <w:spacing w:before="19"/>
        <w:ind w:left="129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-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ice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ID</w:t>
      </w:r>
    </w:p>
    <w:p w:rsidR="00365D14" w:rsidRDefault="00C96770">
      <w:pPr>
        <w:spacing w:before="19"/>
        <w:ind w:left="129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- Write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all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ers</w:t>
      </w:r>
    </w:p>
    <w:p w:rsidR="00365D14" w:rsidRDefault="00365D14">
      <w:pPr>
        <w:spacing w:before="1" w:line="180" w:lineRule="exact"/>
        <w:rPr>
          <w:sz w:val="18"/>
          <w:szCs w:val="18"/>
        </w:rPr>
      </w:pPr>
    </w:p>
    <w:p w:rsidR="00365D14" w:rsidRDefault="00365D14">
      <w:pPr>
        <w:spacing w:line="200" w:lineRule="exact"/>
      </w:pPr>
    </w:p>
    <w:p w:rsidR="00365D14" w:rsidRDefault="00743A80">
      <w:pPr>
        <w:ind w:left="129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S</w:t>
      </w:r>
      <w:r w:rsidR="00C96770">
        <w:rPr>
          <w:rFonts w:ascii="Calibri" w:eastAsia="Calibri" w:hAnsi="Calibri" w:cs="Calibri"/>
          <w:b/>
          <w:sz w:val="22"/>
          <w:szCs w:val="22"/>
        </w:rPr>
        <w:t>t</w:t>
      </w:r>
      <w:r w:rsidR="00C96770"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 w:rsidR="00C96770">
        <w:rPr>
          <w:rFonts w:ascii="Calibri" w:eastAsia="Calibri" w:hAnsi="Calibri" w:cs="Calibri"/>
          <w:b/>
          <w:sz w:val="22"/>
          <w:szCs w:val="22"/>
        </w:rPr>
        <w:t>t</w:t>
      </w:r>
      <w:r w:rsidR="00C96770"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 w:rsidR="00C96770">
        <w:rPr>
          <w:rFonts w:ascii="Calibri" w:eastAsia="Calibri" w:hAnsi="Calibri" w:cs="Calibri"/>
          <w:b/>
          <w:sz w:val="22"/>
          <w:szCs w:val="22"/>
        </w:rPr>
        <w:t>s</w:t>
      </w:r>
      <w:r w:rsidR="00C96770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should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s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h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w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=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0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at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is poi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C96770">
        <w:rPr>
          <w:rFonts w:ascii="Calibri" w:eastAsia="Calibri" w:hAnsi="Calibri" w:cs="Calibri"/>
          <w:sz w:val="22"/>
          <w:szCs w:val="22"/>
        </w:rPr>
        <w:t>t</w:t>
      </w:r>
    </w:p>
    <w:p w:rsidR="00365D14" w:rsidRDefault="00F769CB">
      <w:pPr>
        <w:spacing w:before="21" w:line="248" w:lineRule="auto"/>
        <w:ind w:left="1291" w:right="11"/>
        <w:rPr>
          <w:rFonts w:ascii="Calibri" w:eastAsia="Calibri" w:hAnsi="Calibri" w:cs="Calibri"/>
          <w:sz w:val="22"/>
          <w:szCs w:val="22"/>
        </w:rPr>
      </w:pPr>
      <w:r>
        <w:pict>
          <v:shape id="_x0000_i1037" type="#_x0000_t75" style="width:36.45pt;height:28.65pt">
            <v:imagedata r:id="rId8" o:title=""/>
          </v:shape>
        </w:pict>
      </w:r>
      <w:r w:rsidR="00C96770">
        <w:rPr>
          <w:rFonts w:ascii="Calibri" w:eastAsia="Calibri" w:hAnsi="Calibri" w:cs="Calibri"/>
          <w:sz w:val="22"/>
          <w:szCs w:val="22"/>
        </w:rPr>
        <w:t>This field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is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v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C96770">
        <w:rPr>
          <w:rFonts w:ascii="Calibri" w:eastAsia="Calibri" w:hAnsi="Calibri" w:cs="Calibri"/>
          <w:sz w:val="22"/>
          <w:szCs w:val="22"/>
        </w:rPr>
        <w:t>y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m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r</w:t>
      </w:r>
      <w:r w:rsidR="00C96770">
        <w:rPr>
          <w:rFonts w:ascii="Calibri" w:eastAsia="Calibri" w:hAnsi="Calibri" w:cs="Calibri"/>
          <w:sz w:val="22"/>
          <w:szCs w:val="22"/>
        </w:rPr>
        <w:t>tant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–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will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s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h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w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upd</w:t>
      </w:r>
      <w:r w:rsidR="00C96770">
        <w:rPr>
          <w:rFonts w:ascii="Calibri" w:eastAsia="Calibri" w:hAnsi="Calibri" w:cs="Calibri"/>
          <w:sz w:val="22"/>
          <w:szCs w:val="22"/>
        </w:rPr>
        <w:t>a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t</w:t>
      </w:r>
      <w:r w:rsidR="00C96770">
        <w:rPr>
          <w:rFonts w:ascii="Calibri" w:eastAsia="Calibri" w:hAnsi="Calibri" w:cs="Calibri"/>
          <w:sz w:val="22"/>
          <w:szCs w:val="22"/>
        </w:rPr>
        <w:t>ed N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v</w:t>
      </w:r>
      <w:r w:rsidR="00C96770">
        <w:rPr>
          <w:rFonts w:ascii="Calibri" w:eastAsia="Calibri" w:hAnsi="Calibri" w:cs="Calibri"/>
          <w:sz w:val="22"/>
          <w:szCs w:val="22"/>
        </w:rPr>
        <w:t>al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 xml:space="preserve">f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f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C96770">
        <w:rPr>
          <w:rFonts w:ascii="Calibri" w:eastAsia="Calibri" w:hAnsi="Calibri" w:cs="Calibri"/>
          <w:sz w:val="22"/>
          <w:szCs w:val="22"/>
        </w:rPr>
        <w:t xml:space="preserve">el 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C96770">
        <w:rPr>
          <w:rFonts w:ascii="Calibri" w:eastAsia="Calibri" w:hAnsi="Calibri" w:cs="Calibri"/>
          <w:sz w:val="22"/>
          <w:szCs w:val="22"/>
        </w:rPr>
        <w:t xml:space="preserve">eal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f</w:t>
      </w:r>
      <w:r w:rsidR="00C96770">
        <w:rPr>
          <w:rFonts w:ascii="Calibri" w:eastAsia="Calibri" w:hAnsi="Calibri" w:cs="Calibri"/>
          <w:sz w:val="22"/>
          <w:szCs w:val="22"/>
        </w:rPr>
        <w:t>r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m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fuel tank d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C96770">
        <w:rPr>
          <w:rFonts w:ascii="Calibri" w:eastAsia="Calibri" w:hAnsi="Calibri" w:cs="Calibri"/>
          <w:sz w:val="22"/>
          <w:szCs w:val="22"/>
        </w:rPr>
        <w:t>ri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C96770">
        <w:rPr>
          <w:rFonts w:ascii="Calibri" w:eastAsia="Calibri" w:hAnsi="Calibri" w:cs="Calibri"/>
          <w:sz w:val="22"/>
          <w:szCs w:val="22"/>
        </w:rPr>
        <w:t>g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cal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ib</w:t>
      </w:r>
      <w:r w:rsidR="00C96770">
        <w:rPr>
          <w:rFonts w:ascii="Calibri" w:eastAsia="Calibri" w:hAnsi="Calibri" w:cs="Calibri"/>
          <w:sz w:val="22"/>
          <w:szCs w:val="22"/>
        </w:rPr>
        <w:t>rat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n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and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d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C96770">
        <w:rPr>
          <w:rFonts w:ascii="Calibri" w:eastAsia="Calibri" w:hAnsi="Calibri" w:cs="Calibri"/>
          <w:sz w:val="22"/>
          <w:szCs w:val="22"/>
        </w:rPr>
        <w:t>ri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C96770">
        <w:rPr>
          <w:rFonts w:ascii="Calibri" w:eastAsia="Calibri" w:hAnsi="Calibri" w:cs="Calibri"/>
          <w:sz w:val="22"/>
          <w:szCs w:val="22"/>
        </w:rPr>
        <w:t>g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ng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C96770">
        <w:rPr>
          <w:rFonts w:ascii="Calibri" w:eastAsia="Calibri" w:hAnsi="Calibri" w:cs="Calibri"/>
          <w:sz w:val="22"/>
          <w:szCs w:val="22"/>
        </w:rPr>
        <w:t>g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p</w:t>
      </w:r>
      <w:r w:rsidR="00C96770">
        <w:rPr>
          <w:rFonts w:ascii="Calibri" w:eastAsia="Calibri" w:hAnsi="Calibri" w:cs="Calibri"/>
          <w:sz w:val="22"/>
          <w:szCs w:val="22"/>
        </w:rPr>
        <w:t>erat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n</w:t>
      </w:r>
    </w:p>
    <w:p w:rsidR="00F546FB" w:rsidRDefault="008A492B">
      <w:pPr>
        <w:spacing w:before="21" w:line="248" w:lineRule="auto"/>
        <w:ind w:left="1291" w:right="11"/>
        <w:rPr>
          <w:rFonts w:ascii="Calibri" w:eastAsia="Calibri" w:hAnsi="Calibri" w:cs="Calibri"/>
          <w:sz w:val="22"/>
          <w:szCs w:val="22"/>
        </w:rPr>
      </w:pPr>
      <w:r>
        <w:pict>
          <v:group id="_x0000_s1083" style="position:absolute;left:0;text-align:left;margin-left:27.1pt;margin-top:343.8pt;width:530.15pt;height:214.25pt;z-index:-251661312;mso-position-horizontal-relative:page;mso-position-vertical-relative:page" coordorigin="737,4851" coordsize="10603,4285">
            <v:shape id="_x0000_s1085" type="#_x0000_t75" style="position:absolute;left:737;top:4851;width:10603;height:4285">
              <v:imagedata r:id="rId39" o:title=""/>
            </v:shape>
            <v:shape id="_x0000_s1084" style="position:absolute;left:1385;top:6738;width:7227;height:502" coordorigin="1385,6738" coordsize="7227,502" path="m1385,7240r7227,l8612,6738r-7227,l1385,7240xe" filled="f" strokecolor="red" strokeweight="1.5pt">
              <v:path arrowok="t"/>
            </v:shape>
            <w10:wrap anchorx="page" anchory="page"/>
          </v:group>
        </w:pict>
      </w:r>
    </w:p>
    <w:p w:rsidR="00F546FB" w:rsidRDefault="00F546FB" w:rsidP="00F546FB">
      <w:pPr>
        <w:spacing w:before="21" w:line="248" w:lineRule="auto"/>
        <w:ind w:right="11"/>
        <w:rPr>
          <w:rFonts w:ascii="Calibri" w:eastAsia="Calibri" w:hAnsi="Calibri" w:cs="Calibri"/>
          <w:sz w:val="22"/>
          <w:szCs w:val="22"/>
        </w:rPr>
      </w:pPr>
    </w:p>
    <w:p w:rsidR="00365D14" w:rsidRDefault="00365D14">
      <w:pPr>
        <w:spacing w:line="200" w:lineRule="exact"/>
      </w:pPr>
    </w:p>
    <w:p w:rsidR="00365D14" w:rsidRDefault="00941E64">
      <w:pPr>
        <w:spacing w:line="200" w:lineRule="exact"/>
      </w:pPr>
      <w:r>
        <w:rPr>
          <w:rFonts w:ascii="Calibri" w:eastAsia="Calibri" w:hAnsi="Calibri" w:cs="Calibri"/>
          <w:noProof/>
          <w:sz w:val="22"/>
          <w:szCs w:val="22"/>
          <w:lang w:bidi="he-IL"/>
        </w:rPr>
        <w:drawing>
          <wp:anchor distT="0" distB="0" distL="114300" distR="114300" simplePos="0" relativeHeight="251668480" behindDoc="0" locked="0" layoutInCell="1" allowOverlap="1" wp14:anchorId="15AC6175">
            <wp:simplePos x="0" y="0"/>
            <wp:positionH relativeFrom="page">
              <wp:posOffset>327025</wp:posOffset>
            </wp:positionH>
            <wp:positionV relativeFrom="paragraph">
              <wp:posOffset>2590165</wp:posOffset>
            </wp:positionV>
            <wp:extent cx="6743065" cy="307594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307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65D14" w:rsidRDefault="00365D14">
      <w:pPr>
        <w:spacing w:before="28"/>
        <w:ind w:left="5344" w:right="4915"/>
        <w:jc w:val="center"/>
        <w:rPr>
          <w:rFonts w:ascii="Calibri" w:eastAsia="Calibri" w:hAnsi="Calibri" w:cs="Calibri"/>
          <w:sz w:val="16"/>
          <w:szCs w:val="16"/>
        </w:rPr>
        <w:sectPr w:rsidR="00365D14" w:rsidSect="00FF0AEA">
          <w:headerReference w:type="default" r:id="rId41"/>
          <w:footerReference w:type="default" r:id="rId42"/>
          <w:pgSz w:w="11920" w:h="16860"/>
          <w:pgMar w:top="1460" w:right="500" w:bottom="280" w:left="920" w:header="517" w:footer="0" w:gutter="0"/>
          <w:cols w:space="720"/>
        </w:sectPr>
      </w:pPr>
    </w:p>
    <w:p w:rsidR="00365D14" w:rsidRDefault="00F769CB">
      <w:pPr>
        <w:ind w:left="911"/>
      </w:pPr>
      <w:r>
        <w:lastRenderedPageBreak/>
        <w:pict>
          <v:shape id="_x0000_i1038" type="#_x0000_t75" style="width:122.3pt;height:78.95pt">
            <v:imagedata r:id="rId43" o:title=""/>
          </v:shape>
        </w:pict>
      </w:r>
    </w:p>
    <w:p w:rsidR="00365D14" w:rsidRDefault="00365D14">
      <w:pPr>
        <w:spacing w:before="15" w:line="280" w:lineRule="exact"/>
        <w:rPr>
          <w:sz w:val="28"/>
          <w:szCs w:val="28"/>
        </w:rPr>
      </w:pPr>
    </w:p>
    <w:p w:rsidR="00365D14" w:rsidRDefault="00C96770">
      <w:pPr>
        <w:spacing w:before="16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-1"/>
          <w:sz w:val="22"/>
          <w:szCs w:val="22"/>
        </w:rPr>
        <w:t>Wa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h 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Vid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!</w:t>
      </w:r>
    </w:p>
    <w:p w:rsidR="00365D14" w:rsidRDefault="00F769CB">
      <w:pPr>
        <w:spacing w:before="35"/>
        <w:ind w:left="1434"/>
      </w:pPr>
      <w:r>
        <w:pict>
          <v:shape id="_x0000_i1039" type="#_x0000_t75" style="width:21.7pt;height:21.7pt">
            <v:imagedata r:id="rId44" o:title=""/>
          </v:shape>
        </w:pict>
      </w:r>
    </w:p>
    <w:p w:rsidR="00365D14" w:rsidRDefault="00C96770" w:rsidP="00DF053A">
      <w:pPr>
        <w:spacing w:before="23" w:line="180" w:lineRule="exact"/>
        <w:ind w:left="1567" w:right="6471" w:hanging="656"/>
      </w:pPr>
      <w:r>
        <w:rPr>
          <w:rFonts w:ascii="Segoe UI" w:eastAsia="Segoe UI" w:hAnsi="Segoe UI" w:cs="Segoe UI"/>
          <w:w w:val="103"/>
          <w:sz w:val="16"/>
          <w:szCs w:val="16"/>
        </w:rPr>
        <w:t>20170426</w:t>
      </w:r>
      <w:r>
        <w:rPr>
          <w:rFonts w:ascii="Segoe UI" w:eastAsia="Segoe UI" w:hAnsi="Segoe UI" w:cs="Segoe UI"/>
          <w:spacing w:val="6"/>
          <w:w w:val="103"/>
          <w:sz w:val="16"/>
          <w:szCs w:val="16"/>
        </w:rPr>
        <w:t>_</w:t>
      </w:r>
      <w:r>
        <w:rPr>
          <w:rFonts w:ascii="Segoe UI" w:eastAsia="Segoe UI" w:hAnsi="Segoe UI" w:cs="Segoe UI"/>
          <w:w w:val="103"/>
          <w:sz w:val="16"/>
          <w:szCs w:val="16"/>
        </w:rPr>
        <w:t>103617</w:t>
      </w:r>
      <w:r>
        <w:rPr>
          <w:rFonts w:ascii="Segoe UI" w:eastAsia="Segoe UI" w:hAnsi="Segoe UI" w:cs="Segoe UI"/>
          <w:spacing w:val="9"/>
          <w:w w:val="103"/>
          <w:sz w:val="16"/>
          <w:szCs w:val="16"/>
        </w:rPr>
        <w:t>.</w:t>
      </w:r>
      <w:r>
        <w:rPr>
          <w:rFonts w:ascii="Segoe UI" w:eastAsia="Segoe UI" w:hAnsi="Segoe UI" w:cs="Segoe UI"/>
          <w:w w:val="103"/>
          <w:sz w:val="16"/>
          <w:szCs w:val="16"/>
        </w:rPr>
        <w:t xml:space="preserve">m </w:t>
      </w:r>
      <w:r>
        <w:rPr>
          <w:rFonts w:ascii="Segoe UI" w:eastAsia="Segoe UI" w:hAnsi="Segoe UI" w:cs="Segoe UI"/>
          <w:spacing w:val="8"/>
          <w:w w:val="103"/>
          <w:sz w:val="16"/>
          <w:szCs w:val="16"/>
        </w:rPr>
        <w:t>p4</w:t>
      </w:r>
    </w:p>
    <w:p w:rsidR="00365D14" w:rsidRDefault="00365D14">
      <w:pPr>
        <w:spacing w:line="200" w:lineRule="exact"/>
      </w:pPr>
    </w:p>
    <w:p w:rsidR="00365D14" w:rsidRDefault="00365D14">
      <w:pPr>
        <w:spacing w:before="15" w:line="240" w:lineRule="exact"/>
        <w:rPr>
          <w:sz w:val="24"/>
          <w:szCs w:val="24"/>
        </w:rPr>
      </w:pPr>
    </w:p>
    <w:p w:rsidR="00365D14" w:rsidRDefault="00941E64" w:rsidP="00941E64">
      <w:pPr>
        <w:pStyle w:val="Heading1"/>
        <w:rPr>
          <w:rFonts w:eastAsia="Calibri"/>
        </w:rPr>
      </w:pPr>
      <w:bookmarkStart w:id="13" w:name="_Toc515364076"/>
      <w:r>
        <w:rPr>
          <w:rFonts w:eastAsia="Calibri"/>
        </w:rPr>
        <w:t>Sensor Mounting</w:t>
      </w:r>
      <w:bookmarkEnd w:id="13"/>
    </w:p>
    <w:p w:rsidR="00365D14" w:rsidRDefault="00365D14">
      <w:pPr>
        <w:spacing w:before="1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941E64" w:rsidRDefault="00C96770">
      <w:pPr>
        <w:spacing w:line="258" w:lineRule="auto"/>
        <w:ind w:left="1591" w:right="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easu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inter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al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eig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tank, g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 w:rsidR="00941E64">
        <w:rPr>
          <w:rFonts w:ascii="Calibri" w:eastAsia="Calibri" w:hAnsi="Calibri" w:cs="Calibri"/>
          <w:spacing w:val="1"/>
          <w:sz w:val="22"/>
          <w:szCs w:val="22"/>
        </w:rPr>
        <w:t>with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hei</w:t>
      </w:r>
      <w:r>
        <w:rPr>
          <w:rFonts w:ascii="Calibri" w:eastAsia="Calibri" w:hAnsi="Calibri" w:cs="Calibri"/>
          <w:spacing w:val="-1"/>
          <w:sz w:val="22"/>
          <w:szCs w:val="22"/>
        </w:rPr>
        <w:t>gh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al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eig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f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tank</w:t>
      </w:r>
      <w:r w:rsidR="00941E64">
        <w:rPr>
          <w:rFonts w:ascii="Calibri" w:eastAsia="Calibri" w:hAnsi="Calibri" w:cs="Calibri"/>
          <w:spacing w:val="-3"/>
          <w:sz w:val="22"/>
          <w:szCs w:val="22"/>
        </w:rPr>
        <w:t xml:space="preserve">. </w:t>
      </w:r>
      <w:r>
        <w:rPr>
          <w:rFonts w:ascii="Calibri" w:eastAsia="Calibri" w:hAnsi="Calibri" w:cs="Calibri"/>
          <w:sz w:val="22"/>
          <w:szCs w:val="22"/>
        </w:rPr>
        <w:t>Use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s, a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tach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ens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 w:rsidR="00941E64">
        <w:rPr>
          <w:rFonts w:ascii="Calibri" w:eastAsia="Calibri" w:hAnsi="Calibri" w:cs="Calibri"/>
          <w:sz w:val="22"/>
          <w:szCs w:val="22"/>
        </w:rPr>
        <w:t xml:space="preserve"> and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fuel sens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c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abo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s</w:t>
      </w:r>
      <w:r>
        <w:rPr>
          <w:rFonts w:ascii="Calibri" w:eastAsia="Calibri" w:hAnsi="Calibri" w:cs="Calibri"/>
          <w:spacing w:val="-1"/>
          <w:sz w:val="22"/>
          <w:szCs w:val="22"/>
        </w:rPr>
        <w:t>upp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rti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s</w:t>
      </w:r>
      <w:r>
        <w:rPr>
          <w:rFonts w:ascii="Calibri" w:eastAsia="Calibri" w:hAnsi="Calibri" w:cs="Calibri"/>
          <w:sz w:val="22"/>
          <w:szCs w:val="22"/>
        </w:rPr>
        <w:t>ens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cm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und</w:t>
      </w:r>
      <w:r>
        <w:rPr>
          <w:rFonts w:ascii="Calibri" w:eastAsia="Calibri" w:hAnsi="Calibri" w:cs="Calibri"/>
          <w:sz w:val="22"/>
          <w:szCs w:val="22"/>
        </w:rPr>
        <w:t>)</w:t>
      </w:r>
    </w:p>
    <w:p w:rsidR="00365D14" w:rsidRDefault="00F769CB">
      <w:pPr>
        <w:spacing w:line="258" w:lineRule="auto"/>
        <w:ind w:left="1591" w:right="20"/>
        <w:rPr>
          <w:rFonts w:ascii="Calibri" w:eastAsia="Calibri" w:hAnsi="Calibri" w:cs="Calibri"/>
          <w:sz w:val="22"/>
          <w:szCs w:val="22"/>
        </w:rPr>
      </w:pPr>
      <w:r>
        <w:pict>
          <v:shape id="_x0000_i1040" type="#_x0000_t75" style="width:36.45pt;height:28.65pt">
            <v:imagedata r:id="rId8" o:title=""/>
          </v:shape>
        </w:pict>
      </w:r>
      <w:r w:rsidR="00C96770">
        <w:rPr>
          <w:rFonts w:ascii="Calibri" w:eastAsia="Calibri" w:hAnsi="Calibri" w:cs="Calibri"/>
          <w:sz w:val="22"/>
          <w:szCs w:val="22"/>
        </w:rPr>
        <w:t>The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c</w:t>
      </w:r>
      <w:r w:rsidR="00C96770">
        <w:rPr>
          <w:rFonts w:ascii="Calibri" w:eastAsia="Calibri" w:hAnsi="Calibri" w:cs="Calibri"/>
          <w:sz w:val="22"/>
          <w:szCs w:val="22"/>
        </w:rPr>
        <w:t>m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d</w:t>
      </w:r>
      <w:r w:rsidR="00C96770">
        <w:rPr>
          <w:rFonts w:ascii="Calibri" w:eastAsia="Calibri" w:hAnsi="Calibri" w:cs="Calibri"/>
          <w:sz w:val="22"/>
          <w:szCs w:val="22"/>
        </w:rPr>
        <w:t>epends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n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slu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dg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in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tan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k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/</w:t>
      </w:r>
      <w:r w:rsidR="00C96770">
        <w:rPr>
          <w:rFonts w:ascii="Calibri" w:eastAsia="Calibri" w:hAnsi="Calibri" w:cs="Calibri"/>
          <w:sz w:val="22"/>
          <w:szCs w:val="22"/>
        </w:rPr>
        <w:t>cus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C96770">
        <w:rPr>
          <w:rFonts w:ascii="Calibri" w:eastAsia="Calibri" w:hAnsi="Calibri" w:cs="Calibri"/>
          <w:sz w:val="22"/>
          <w:szCs w:val="22"/>
        </w:rPr>
        <w:t>er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specif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C96770">
        <w:rPr>
          <w:rFonts w:ascii="Calibri" w:eastAsia="Calibri" w:hAnsi="Calibri" w:cs="Calibri"/>
          <w:sz w:val="22"/>
          <w:szCs w:val="22"/>
        </w:rPr>
        <w:t>c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r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qu</w:t>
      </w:r>
      <w:r w:rsidR="00C96770">
        <w:rPr>
          <w:rFonts w:ascii="Calibri" w:eastAsia="Calibri" w:hAnsi="Calibri" w:cs="Calibri"/>
          <w:sz w:val="22"/>
          <w:szCs w:val="22"/>
        </w:rPr>
        <w:t>ir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m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n</w:t>
      </w:r>
      <w:r w:rsidR="00C96770">
        <w:rPr>
          <w:rFonts w:ascii="Calibri" w:eastAsia="Calibri" w:hAnsi="Calibri" w:cs="Calibri"/>
          <w:sz w:val="22"/>
          <w:szCs w:val="22"/>
        </w:rPr>
        <w:t>t</w:t>
      </w:r>
    </w:p>
    <w:p w:rsidR="00365D14" w:rsidRDefault="00365D14">
      <w:pPr>
        <w:spacing w:before="3" w:line="260" w:lineRule="exact"/>
        <w:rPr>
          <w:sz w:val="26"/>
          <w:szCs w:val="26"/>
        </w:rPr>
      </w:pPr>
    </w:p>
    <w:p w:rsidR="00365D14" w:rsidRDefault="00F769CB">
      <w:pPr>
        <w:ind w:left="1591"/>
        <w:sectPr w:rsidR="00365D14" w:rsidSect="00B57C44">
          <w:footerReference w:type="default" r:id="rId45"/>
          <w:pgSz w:w="11909" w:h="16834" w:code="9"/>
          <w:pgMar w:top="1454" w:right="677" w:bottom="274" w:left="619" w:header="518" w:footer="1037" w:gutter="0"/>
          <w:cols w:space="720"/>
        </w:sectPr>
      </w:pPr>
      <w:r>
        <w:pict>
          <v:shape id="_x0000_i1041" type="#_x0000_t75" style="width:115.35pt;height:201.25pt">
            <v:imagedata r:id="rId46" o:title=""/>
          </v:shape>
        </w:pict>
      </w:r>
    </w:p>
    <w:p w:rsidR="00365D14" w:rsidRDefault="00365D14">
      <w:pPr>
        <w:spacing w:before="15" w:line="240" w:lineRule="exact"/>
        <w:rPr>
          <w:sz w:val="24"/>
          <w:szCs w:val="24"/>
        </w:rPr>
      </w:pPr>
    </w:p>
    <w:p w:rsidR="00365D14" w:rsidRDefault="007122FB" w:rsidP="00941E64">
      <w:pPr>
        <w:pStyle w:val="Heading1"/>
        <w:numPr>
          <w:ilvl w:val="0"/>
          <w:numId w:val="0"/>
        </w:numPr>
        <w:ind w:left="720"/>
        <w:rPr>
          <w:rFonts w:eastAsia="Calibri"/>
        </w:rPr>
      </w:pPr>
      <w:bookmarkStart w:id="14" w:name="_Toc515364077"/>
      <w:r>
        <w:rPr>
          <w:rFonts w:eastAsia="Calibri"/>
          <w:spacing w:val="-1"/>
        </w:rPr>
        <w:t>5</w:t>
      </w:r>
      <w:r w:rsidR="00C96770">
        <w:rPr>
          <w:rFonts w:eastAsia="Calibri"/>
        </w:rPr>
        <w:t xml:space="preserve">.       </w:t>
      </w:r>
      <w:r w:rsidR="00C96770">
        <w:rPr>
          <w:rFonts w:eastAsia="Calibri"/>
          <w:spacing w:val="14"/>
        </w:rPr>
        <w:t xml:space="preserve"> </w:t>
      </w:r>
      <w:r w:rsidR="00C96770">
        <w:rPr>
          <w:rFonts w:eastAsia="Calibri"/>
        </w:rPr>
        <w:t>Ca</w:t>
      </w:r>
      <w:r w:rsidR="00C96770">
        <w:rPr>
          <w:rFonts w:eastAsia="Calibri"/>
          <w:spacing w:val="1"/>
        </w:rPr>
        <w:t>l</w:t>
      </w:r>
      <w:r w:rsidR="00C96770">
        <w:rPr>
          <w:rFonts w:eastAsia="Calibri"/>
          <w:spacing w:val="-2"/>
        </w:rPr>
        <w:t>i</w:t>
      </w:r>
      <w:r w:rsidR="00C96770">
        <w:rPr>
          <w:rFonts w:eastAsia="Calibri"/>
        </w:rPr>
        <w:t>b</w:t>
      </w:r>
      <w:r w:rsidR="00C96770">
        <w:rPr>
          <w:rFonts w:eastAsia="Calibri"/>
          <w:spacing w:val="-1"/>
        </w:rPr>
        <w:t>r</w:t>
      </w:r>
      <w:r w:rsidR="00C96770">
        <w:rPr>
          <w:rFonts w:eastAsia="Calibri"/>
        </w:rPr>
        <w:t>a</w:t>
      </w:r>
      <w:r w:rsidR="00C96770">
        <w:rPr>
          <w:rFonts w:eastAsia="Calibri"/>
          <w:spacing w:val="-1"/>
        </w:rPr>
        <w:t>t</w:t>
      </w:r>
      <w:r w:rsidR="00C96770">
        <w:rPr>
          <w:rFonts w:eastAsia="Calibri"/>
        </w:rPr>
        <w:t>ion P</w:t>
      </w:r>
      <w:r w:rsidR="00C96770">
        <w:rPr>
          <w:rFonts w:eastAsia="Calibri"/>
          <w:spacing w:val="-2"/>
        </w:rPr>
        <w:t>r</w:t>
      </w:r>
      <w:r w:rsidR="00C96770">
        <w:rPr>
          <w:rFonts w:eastAsia="Calibri"/>
        </w:rPr>
        <w:t>oce</w:t>
      </w:r>
      <w:r w:rsidR="00C96770">
        <w:rPr>
          <w:rFonts w:eastAsia="Calibri"/>
          <w:spacing w:val="-1"/>
        </w:rPr>
        <w:t>s</w:t>
      </w:r>
      <w:r w:rsidR="00C96770">
        <w:rPr>
          <w:rFonts w:eastAsia="Calibri"/>
        </w:rPr>
        <w:t xml:space="preserve">s </w:t>
      </w:r>
      <w:r w:rsidR="00C96770">
        <w:rPr>
          <w:rFonts w:eastAsia="Calibri"/>
          <w:spacing w:val="-2"/>
        </w:rPr>
        <w:t>s</w:t>
      </w:r>
      <w:r w:rsidR="00C96770">
        <w:rPr>
          <w:rFonts w:eastAsia="Calibri"/>
          <w:spacing w:val="1"/>
        </w:rPr>
        <w:t>t</w:t>
      </w:r>
      <w:r w:rsidR="00C96770">
        <w:rPr>
          <w:rFonts w:eastAsia="Calibri"/>
        </w:rPr>
        <w:t>art</w:t>
      </w:r>
      <w:bookmarkEnd w:id="14"/>
    </w:p>
    <w:p w:rsidR="00365D14" w:rsidRDefault="00365D14">
      <w:pPr>
        <w:spacing w:before="1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365D14" w:rsidRDefault="00C96770">
      <w:pPr>
        <w:ind w:left="159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Open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e.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. F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ens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essure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/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ngu</w:t>
      </w:r>
      <w:r>
        <w:rPr>
          <w:rFonts w:ascii="Calibri" w:eastAsia="Calibri" w:hAnsi="Calibri" w:cs="Calibri"/>
          <w:sz w:val="22"/>
          <w:szCs w:val="22"/>
        </w:rPr>
        <w:t>lar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</w:t>
      </w:r>
    </w:p>
    <w:p w:rsidR="00365D14" w:rsidRDefault="00C96770">
      <w:pPr>
        <w:spacing w:before="17"/>
        <w:ind w:left="159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ll in Sect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 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ist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ati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</w:p>
    <w:p w:rsidR="00365D14" w:rsidRDefault="00365D14">
      <w:pPr>
        <w:spacing w:before="5" w:line="180" w:lineRule="exact"/>
        <w:rPr>
          <w:sz w:val="18"/>
          <w:szCs w:val="18"/>
        </w:rPr>
      </w:pPr>
    </w:p>
    <w:p w:rsidR="00365D14" w:rsidRDefault="008A492B">
      <w:pPr>
        <w:ind w:left="799"/>
      </w:pPr>
      <w:r>
        <w:pict>
          <v:shape id="_x0000_i1042" type="#_x0000_t75" style="width:460.65pt;height:150.95pt">
            <v:imagedata r:id="rId47" o:title=""/>
          </v:shape>
        </w:pict>
      </w:r>
    </w:p>
    <w:p w:rsidR="00757C8D" w:rsidRDefault="00757C8D" w:rsidP="00757C8D"/>
    <w:p w:rsidR="00757C8D" w:rsidRDefault="00757C8D" w:rsidP="00757C8D">
      <w:pPr>
        <w:ind w:left="799"/>
      </w:pPr>
    </w:p>
    <w:p w:rsidR="00757C8D" w:rsidRDefault="00757C8D" w:rsidP="00757C8D">
      <w:pPr>
        <w:ind w:left="799"/>
      </w:pPr>
    </w:p>
    <w:p w:rsidR="00757C8D" w:rsidRDefault="00757C8D" w:rsidP="00757C8D">
      <w:pPr>
        <w:ind w:left="799"/>
      </w:pPr>
      <w:r>
        <w:t xml:space="preserve">                                           </w:t>
      </w:r>
      <w:r>
        <w:rPr>
          <w:noProof/>
          <w:lang w:bidi="he-IL"/>
        </w:rPr>
        <w:drawing>
          <wp:inline distT="0" distB="0" distL="0" distR="0" wp14:anchorId="3139D82C">
            <wp:extent cx="3495040" cy="26282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262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42D6" w:rsidRDefault="006C42D6" w:rsidP="00757C8D">
      <w:pPr>
        <w:ind w:left="799"/>
      </w:pPr>
    </w:p>
    <w:p w:rsidR="006C42D6" w:rsidRDefault="006C42D6" w:rsidP="00757C8D">
      <w:pPr>
        <w:ind w:left="799"/>
      </w:pPr>
    </w:p>
    <w:p w:rsidR="006C42D6" w:rsidRDefault="006C42D6" w:rsidP="00757C8D">
      <w:pPr>
        <w:ind w:left="799"/>
        <w:sectPr w:rsidR="006C42D6" w:rsidSect="00FF0AEA">
          <w:pgSz w:w="11920" w:h="16860"/>
          <w:pgMar w:top="1460" w:right="1140" w:bottom="280" w:left="620" w:header="517" w:footer="1032" w:gutter="0"/>
          <w:cols w:space="720"/>
        </w:sectPr>
      </w:pPr>
      <w:r>
        <w:rPr>
          <w:noProof/>
          <w:lang w:bidi="he-IL"/>
        </w:rPr>
        <w:drawing>
          <wp:inline distT="0" distB="0" distL="0" distR="0" wp14:anchorId="06530B94">
            <wp:extent cx="5561965" cy="1647825"/>
            <wp:effectExtent l="0" t="0" r="63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5D14" w:rsidRDefault="00365D14">
      <w:pPr>
        <w:spacing w:before="17" w:line="240" w:lineRule="exact"/>
        <w:rPr>
          <w:sz w:val="24"/>
          <w:szCs w:val="24"/>
        </w:rPr>
      </w:pPr>
    </w:p>
    <w:p w:rsidR="00365D14" w:rsidRDefault="007122FB" w:rsidP="00941E64">
      <w:pPr>
        <w:pStyle w:val="Heading1"/>
        <w:numPr>
          <w:ilvl w:val="0"/>
          <w:numId w:val="0"/>
        </w:numPr>
        <w:ind w:left="720" w:hanging="720"/>
        <w:rPr>
          <w:rFonts w:eastAsia="Calibri"/>
        </w:rPr>
      </w:pPr>
      <w:bookmarkStart w:id="15" w:name="_Toc515364078"/>
      <w:r>
        <w:rPr>
          <w:rFonts w:eastAsia="Calibri"/>
          <w:spacing w:val="-1"/>
        </w:rPr>
        <w:t>6</w:t>
      </w:r>
      <w:r w:rsidR="00C96770">
        <w:rPr>
          <w:rFonts w:eastAsia="Calibri"/>
        </w:rPr>
        <w:t xml:space="preserve">.       </w:t>
      </w:r>
      <w:r w:rsidR="00C96770">
        <w:rPr>
          <w:rFonts w:eastAsia="Calibri"/>
          <w:spacing w:val="14"/>
        </w:rPr>
        <w:t xml:space="preserve"> </w:t>
      </w:r>
      <w:r w:rsidR="00C96770">
        <w:rPr>
          <w:rFonts w:eastAsia="Calibri"/>
        </w:rPr>
        <w:t>Tu</w:t>
      </w:r>
      <w:r w:rsidR="00C96770">
        <w:rPr>
          <w:rFonts w:eastAsia="Calibri"/>
          <w:spacing w:val="1"/>
        </w:rPr>
        <w:t>b</w:t>
      </w:r>
      <w:r w:rsidR="00C96770">
        <w:rPr>
          <w:rFonts w:eastAsia="Calibri"/>
        </w:rPr>
        <w:t>e,</w:t>
      </w:r>
      <w:r w:rsidR="00C96770">
        <w:rPr>
          <w:rFonts w:eastAsia="Calibri"/>
          <w:spacing w:val="-1"/>
        </w:rPr>
        <w:t xml:space="preserve"> </w:t>
      </w:r>
      <w:r w:rsidR="00C96770">
        <w:rPr>
          <w:rFonts w:eastAsia="Calibri"/>
        </w:rPr>
        <w:t>O</w:t>
      </w:r>
      <w:r w:rsidR="00C96770">
        <w:rPr>
          <w:rFonts w:eastAsia="Calibri"/>
          <w:spacing w:val="-2"/>
        </w:rPr>
        <w:t>p</w:t>
      </w:r>
      <w:r w:rsidR="00C96770">
        <w:rPr>
          <w:rFonts w:eastAsia="Calibri"/>
        </w:rPr>
        <w:t>en A</w:t>
      </w:r>
      <w:r w:rsidR="00C96770">
        <w:rPr>
          <w:rFonts w:eastAsia="Calibri"/>
          <w:spacing w:val="-2"/>
        </w:rPr>
        <w:t>i</w:t>
      </w:r>
      <w:r w:rsidR="00C96770">
        <w:rPr>
          <w:rFonts w:eastAsia="Calibri"/>
        </w:rPr>
        <w:t>r &amp;</w:t>
      </w:r>
      <w:r w:rsidR="00C96770">
        <w:rPr>
          <w:rFonts w:eastAsia="Calibri"/>
          <w:spacing w:val="-2"/>
        </w:rPr>
        <w:t xml:space="preserve"> </w:t>
      </w:r>
      <w:r w:rsidR="00C96770">
        <w:rPr>
          <w:rFonts w:eastAsia="Calibri"/>
        </w:rPr>
        <w:t>Ta</w:t>
      </w:r>
      <w:r w:rsidR="00C96770">
        <w:rPr>
          <w:rFonts w:eastAsia="Calibri"/>
          <w:spacing w:val="1"/>
        </w:rPr>
        <w:t>n</w:t>
      </w:r>
      <w:r w:rsidR="00C96770">
        <w:rPr>
          <w:rFonts w:eastAsia="Calibri"/>
        </w:rPr>
        <w:t>k</w:t>
      </w:r>
      <w:r w:rsidR="00C96770">
        <w:rPr>
          <w:rFonts w:eastAsia="Calibri"/>
          <w:spacing w:val="-1"/>
        </w:rPr>
        <w:t xml:space="preserve"> </w:t>
      </w:r>
      <w:r w:rsidR="00C96770">
        <w:rPr>
          <w:rFonts w:eastAsia="Calibri"/>
        </w:rPr>
        <w:t>mea</w:t>
      </w:r>
      <w:r w:rsidR="00C96770">
        <w:rPr>
          <w:rFonts w:eastAsia="Calibri"/>
          <w:spacing w:val="-1"/>
        </w:rPr>
        <w:t>s</w:t>
      </w:r>
      <w:r w:rsidR="00C96770">
        <w:rPr>
          <w:rFonts w:eastAsia="Calibri"/>
        </w:rPr>
        <w:t>u</w:t>
      </w:r>
      <w:r w:rsidR="00C96770">
        <w:rPr>
          <w:rFonts w:eastAsia="Calibri"/>
          <w:spacing w:val="1"/>
        </w:rPr>
        <w:t>r</w:t>
      </w:r>
      <w:r w:rsidR="00C96770">
        <w:rPr>
          <w:rFonts w:eastAsia="Calibri"/>
        </w:rPr>
        <w:t>e</w:t>
      </w:r>
      <w:r w:rsidR="00C96770">
        <w:rPr>
          <w:rFonts w:eastAsia="Calibri"/>
          <w:spacing w:val="-2"/>
        </w:rPr>
        <w:t>m</w:t>
      </w:r>
      <w:r w:rsidR="00C96770">
        <w:rPr>
          <w:rFonts w:eastAsia="Calibri"/>
        </w:rPr>
        <w:t>e</w:t>
      </w:r>
      <w:r w:rsidR="00C96770">
        <w:rPr>
          <w:rFonts w:eastAsia="Calibri"/>
          <w:spacing w:val="-2"/>
        </w:rPr>
        <w:t>n</w:t>
      </w:r>
      <w:r w:rsidR="00C96770">
        <w:rPr>
          <w:rFonts w:eastAsia="Calibri"/>
          <w:spacing w:val="1"/>
        </w:rPr>
        <w:t>t</w:t>
      </w:r>
      <w:r w:rsidR="00C96770">
        <w:rPr>
          <w:rFonts w:eastAsia="Calibri"/>
        </w:rPr>
        <w:t>s</w:t>
      </w:r>
      <w:bookmarkEnd w:id="15"/>
    </w:p>
    <w:p w:rsidR="00365D14" w:rsidRDefault="00365D14">
      <w:pPr>
        <w:spacing w:before="9" w:line="140" w:lineRule="exact"/>
        <w:rPr>
          <w:sz w:val="14"/>
          <w:szCs w:val="14"/>
        </w:rPr>
      </w:pPr>
    </w:p>
    <w:p w:rsidR="00365D14" w:rsidRDefault="00365D14">
      <w:pPr>
        <w:spacing w:line="200" w:lineRule="exact"/>
      </w:pPr>
    </w:p>
    <w:p w:rsidR="00365D14" w:rsidRDefault="00C96770">
      <w:pPr>
        <w:spacing w:line="257" w:lineRule="auto"/>
        <w:ind w:left="911" w:right="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easur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ib</w:t>
      </w:r>
      <w:r>
        <w:rPr>
          <w:rFonts w:ascii="Calibri" w:eastAsia="Calibri" w:hAnsi="Calibri" w:cs="Calibri"/>
          <w:sz w:val="22"/>
          <w:szCs w:val="22"/>
        </w:rPr>
        <w:t>rati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 w:rsidR="00941E64">
        <w:rPr>
          <w:rFonts w:ascii="Calibri" w:eastAsia="Calibri" w:hAnsi="Calibri" w:cs="Calibri"/>
          <w:spacing w:val="5"/>
          <w:sz w:val="22"/>
          <w:szCs w:val="22"/>
        </w:rPr>
        <w:t xml:space="preserve"> as per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 w:rsidR="00941E64"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pacing w:val="-2"/>
          <w:sz w:val="22"/>
          <w:szCs w:val="22"/>
        </w:rPr>
        <w:t>+</w:t>
      </w:r>
      <w:r>
        <w:rPr>
          <w:rFonts w:ascii="Calibri" w:eastAsia="Calibri" w:hAnsi="Calibri" w:cs="Calibri"/>
          <w:sz w:val="22"/>
          <w:szCs w:val="22"/>
        </w:rPr>
        <w:t>4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941E64">
        <w:rPr>
          <w:rFonts w:ascii="Calibri" w:eastAsia="Calibri" w:hAnsi="Calibri" w:cs="Calibri"/>
          <w:spacing w:val="1"/>
          <w:sz w:val="22"/>
          <w:szCs w:val="22"/>
        </w:rPr>
        <w:t xml:space="preserve"> and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ll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 w:rsidR="00941E64">
        <w:rPr>
          <w:rFonts w:ascii="Calibri" w:eastAsia="Calibri" w:hAnsi="Calibri" w:cs="Calibri"/>
          <w:sz w:val="22"/>
          <w:szCs w:val="22"/>
        </w:rPr>
        <w:t xml:space="preserve"> the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str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cti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365D14" w:rsidRDefault="00365D14">
      <w:pPr>
        <w:spacing w:before="13" w:line="280" w:lineRule="exact"/>
        <w:rPr>
          <w:sz w:val="28"/>
          <w:szCs w:val="28"/>
        </w:rPr>
      </w:pPr>
    </w:p>
    <w:p w:rsidR="00365D14" w:rsidRDefault="00C96770">
      <w:pPr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ll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th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should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l)</w:t>
      </w:r>
    </w:p>
    <w:p w:rsidR="00365D14" w:rsidRDefault="00365D14">
      <w:pPr>
        <w:spacing w:before="1"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365D14" w:rsidRDefault="008A492B" w:rsidP="00DF053A">
      <w:pPr>
        <w:sectPr w:rsidR="00365D14" w:rsidSect="00FF0AEA">
          <w:pgSz w:w="11920" w:h="16860"/>
          <w:pgMar w:top="1460" w:right="460" w:bottom="280" w:left="1300" w:header="517" w:footer="1032" w:gutter="0"/>
          <w:cols w:space="720"/>
        </w:sectPr>
      </w:pPr>
      <w:r>
        <w:rPr>
          <w:noProof/>
        </w:rPr>
        <w:pict>
          <v:shape id="_x0000_s1181" type="#_x0000_t75" style="position:absolute;margin-left:0;margin-top:0;width:320.1pt;height:240.3pt;z-index:251662336;mso-position-horizontal:left;mso-position-horizontal-relative:text;mso-position-vertical-relative:text">
            <v:imagedata r:id="rId50" o:title=""/>
            <w10:wrap type="square" side="right"/>
          </v:shape>
        </w:pict>
      </w:r>
    </w:p>
    <w:p w:rsidR="00365D14" w:rsidRDefault="00F769CB">
      <w:pPr>
        <w:ind w:left="911"/>
      </w:pPr>
      <w:r>
        <w:lastRenderedPageBreak/>
        <w:pict>
          <v:shape id="_x0000_i1043" type="#_x0000_t75" style="width:252.45pt;height:331.35pt">
            <v:imagedata r:id="rId51" o:title=""/>
          </v:shape>
        </w:pict>
      </w:r>
    </w:p>
    <w:p w:rsidR="00365D14" w:rsidRDefault="00365D14">
      <w:pPr>
        <w:spacing w:before="1"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365D14" w:rsidRDefault="00F769CB">
      <w:pPr>
        <w:ind w:left="157"/>
      </w:pPr>
      <w:r>
        <w:pict>
          <v:shape id="_x0000_i1044" type="#_x0000_t75" style="width:467.55pt;height:107.55pt">
            <v:imagedata r:id="rId52" o:title=""/>
          </v:shape>
        </w:pict>
      </w:r>
    </w:p>
    <w:p w:rsidR="00365D14" w:rsidRDefault="00365D14">
      <w:pPr>
        <w:spacing w:before="8" w:line="140" w:lineRule="exact"/>
        <w:rPr>
          <w:sz w:val="15"/>
          <w:szCs w:val="15"/>
        </w:rPr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F769CB">
      <w:pPr>
        <w:ind w:left="157"/>
      </w:pPr>
      <w:r>
        <w:pict>
          <v:shape id="_x0000_i1045" type="#_x0000_t75" style="width:467.55pt;height:122.3pt">
            <v:imagedata r:id="rId53" o:title=""/>
          </v:shape>
        </w:pict>
      </w: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before="17" w:line="240" w:lineRule="exact"/>
        <w:rPr>
          <w:sz w:val="24"/>
          <w:szCs w:val="24"/>
        </w:rPr>
      </w:pPr>
    </w:p>
    <w:p w:rsidR="00365D14" w:rsidRDefault="00365D14">
      <w:pPr>
        <w:spacing w:before="28"/>
        <w:ind w:left="4964" w:right="4475"/>
        <w:jc w:val="center"/>
        <w:rPr>
          <w:rFonts w:ascii="Calibri" w:eastAsia="Calibri" w:hAnsi="Calibri" w:cs="Calibri"/>
          <w:sz w:val="16"/>
          <w:szCs w:val="16"/>
        </w:rPr>
        <w:sectPr w:rsidR="00365D14" w:rsidSect="00FF0AEA">
          <w:headerReference w:type="default" r:id="rId54"/>
          <w:footerReference w:type="default" r:id="rId55"/>
          <w:pgSz w:w="11920" w:h="16860"/>
          <w:pgMar w:top="1460" w:right="940" w:bottom="280" w:left="1300" w:header="517" w:footer="0" w:gutter="0"/>
          <w:cols w:space="720"/>
        </w:sectPr>
      </w:pPr>
    </w:p>
    <w:p w:rsidR="006C42D6" w:rsidRDefault="006C42D6">
      <w:pPr>
        <w:spacing w:before="15" w:line="200" w:lineRule="exact"/>
      </w:pPr>
    </w:p>
    <w:p w:rsidR="00365D14" w:rsidRDefault="00C96770">
      <w:pPr>
        <w:spacing w:before="16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f 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ul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ub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- En</w:t>
      </w:r>
      <w:r>
        <w:rPr>
          <w:rFonts w:ascii="Calibri" w:eastAsia="Calibri" w:hAnsi="Calibri" w:cs="Calibri"/>
          <w:spacing w:val="-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with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the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ub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</w:p>
    <w:p w:rsidR="00365D14" w:rsidRDefault="00C96770">
      <w:pPr>
        <w:spacing w:before="19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 p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cen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“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”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field</w:t>
      </w:r>
    </w:p>
    <w:p w:rsidR="00365D14" w:rsidRDefault="00C96770">
      <w:pPr>
        <w:spacing w:before="22" w:line="259" w:lineRule="auto"/>
        <w:ind w:left="911" w:right="4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ope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air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mp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b/>
          <w:sz w:val="22"/>
          <w:szCs w:val="22"/>
        </w:rPr>
        <w:t xml:space="preserve">k)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r, 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tica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ly,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l 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e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air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cen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“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”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field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</w:p>
    <w:p w:rsidR="00365D14" w:rsidRDefault="00C96770">
      <w:pPr>
        <w:spacing w:line="220" w:lineRule="exact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position w:val="1"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position w:val="1"/>
          <w:sz w:val="22"/>
          <w:szCs w:val="22"/>
        </w:rPr>
        <w:t>ue</w:t>
      </w:r>
      <w:r>
        <w:rPr>
          <w:rFonts w:ascii="Calibri" w:eastAsia="Calibri" w:hAnsi="Calibri" w:cs="Calibri"/>
          <w:b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position w:val="1"/>
          <w:sz w:val="22"/>
          <w:szCs w:val="22"/>
        </w:rPr>
        <w:t xml:space="preserve"> l</w:t>
      </w:r>
      <w:r>
        <w:rPr>
          <w:rFonts w:ascii="Calibri" w:eastAsia="Calibri" w:hAnsi="Calibri" w:cs="Calibri"/>
          <w:b/>
          <w:spacing w:val="-1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3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b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position w:val="1"/>
          <w:sz w:val="22"/>
          <w:szCs w:val="22"/>
        </w:rPr>
        <w:t>(</w:t>
      </w:r>
      <w:r>
        <w:rPr>
          <w:rFonts w:ascii="Calibri" w:eastAsia="Calibri" w:hAnsi="Calibri" w:cs="Calibri"/>
          <w:b/>
          <w:position w:val="1"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position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3"/>
          <w:position w:val="1"/>
          <w:sz w:val="22"/>
          <w:szCs w:val="22"/>
        </w:rPr>
        <w:t>k</w:t>
      </w:r>
      <w:r>
        <w:rPr>
          <w:rFonts w:ascii="Calibri" w:eastAsia="Calibri" w:hAnsi="Calibri" w:cs="Calibri"/>
          <w:b/>
          <w:position w:val="1"/>
          <w:sz w:val="22"/>
          <w:szCs w:val="22"/>
        </w:rPr>
        <w:t>)</w:t>
      </w:r>
      <w:r>
        <w:rPr>
          <w:rFonts w:ascii="Calibri" w:eastAsia="Calibri" w:hAnsi="Calibri" w:cs="Calibri"/>
          <w:b/>
          <w:spacing w:val="3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enter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sti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c</w:t>
      </w:r>
      <w:r>
        <w:rPr>
          <w:rFonts w:ascii="Calibri" w:eastAsia="Calibri" w:hAnsi="Calibri" w:cs="Calibri"/>
          <w:position w:val="1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position w:val="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t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tank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and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m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position w:val="1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the f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el,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n</w:t>
      </w:r>
      <w:r>
        <w:rPr>
          <w:rFonts w:ascii="Calibri" w:eastAsia="Calibri" w:hAnsi="Calibri" w:cs="Calibri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position w:val="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v</w:t>
      </w: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u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in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h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position w:val="1"/>
          <w:sz w:val="22"/>
          <w:szCs w:val="22"/>
        </w:rPr>
        <w:t>tab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l</w:t>
      </w:r>
      <w:r>
        <w:rPr>
          <w:rFonts w:ascii="Calibri" w:eastAsia="Calibri" w:hAnsi="Calibri" w:cs="Calibri"/>
          <w:position w:val="1"/>
          <w:sz w:val="22"/>
          <w:szCs w:val="22"/>
        </w:rPr>
        <w:t>e</w:t>
      </w:r>
    </w:p>
    <w:p w:rsidR="00365D14" w:rsidRDefault="00C96770">
      <w:pPr>
        <w:spacing w:before="19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 xml:space="preserve">e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ff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ec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t)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ep 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 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</w:p>
    <w:p w:rsidR="00365D14" w:rsidRDefault="00C96770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p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cen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“</w:t>
      </w:r>
      <w:r>
        <w:rPr>
          <w:rFonts w:ascii="Calibri" w:eastAsia="Calibri" w:hAnsi="Calibri" w:cs="Calibri"/>
          <w:sz w:val="22"/>
          <w:szCs w:val="22"/>
        </w:rPr>
        <w:t>le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”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in the 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</w:t>
      </w:r>
    </w:p>
    <w:p w:rsidR="00365D14" w:rsidRDefault="00C96770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ac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b/>
          <w:sz w:val="22"/>
          <w:szCs w:val="22"/>
        </w:rPr>
        <w:t>k Rate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–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trac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 in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. If </w:t>
      </w:r>
      <w:r>
        <w:rPr>
          <w:rFonts w:ascii="Calibri" w:eastAsia="Calibri" w:hAnsi="Calibri" w:cs="Calibri"/>
          <w:spacing w:val="-1"/>
          <w:sz w:val="22"/>
          <w:szCs w:val="22"/>
        </w:rPr>
        <w:t>no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</w:t>
      </w:r>
    </w:p>
    <w:p w:rsidR="00365D14" w:rsidRDefault="00C96770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per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(Ta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Rat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)</w:t>
      </w:r>
    </w:p>
    <w:p w:rsidR="006C42D6" w:rsidRDefault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</w:p>
    <w:p w:rsidR="006C42D6" w:rsidRDefault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</w:p>
    <w:p w:rsidR="006C42D6" w:rsidRPr="00941E64" w:rsidRDefault="006C42D6" w:rsidP="006C42D6">
      <w:pPr>
        <w:spacing w:before="22"/>
        <w:ind w:left="911"/>
        <w:rPr>
          <w:rFonts w:ascii="Calibri" w:eastAsia="Calibri" w:hAnsi="Calibri" w:cs="Calibri"/>
          <w:b/>
          <w:bCs/>
          <w:sz w:val="22"/>
          <w:szCs w:val="22"/>
        </w:rPr>
      </w:pPr>
      <w:r w:rsidRPr="00941E64">
        <w:rPr>
          <w:rFonts w:ascii="Calibri" w:eastAsia="Calibri" w:hAnsi="Calibri" w:cs="Calibri"/>
          <w:b/>
          <w:bCs/>
          <w:sz w:val="22"/>
          <w:szCs w:val="22"/>
        </w:rPr>
        <w:t>Sensor mounting in the tank &amp; box cover</w:t>
      </w:r>
    </w:p>
    <w:p w:rsidR="006C42D6" w:rsidRPr="006C42D6" w:rsidRDefault="006C42D6" w:rsidP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 w:rsidRPr="006C42D6">
        <w:rPr>
          <w:rFonts w:ascii="Calibri" w:eastAsia="Calibri" w:hAnsi="Calibri" w:cs="Calibri"/>
          <w:sz w:val="22"/>
          <w:szCs w:val="22"/>
        </w:rPr>
        <w:t xml:space="preserve">Drill holes on the box and </w:t>
      </w:r>
      <w:r w:rsidR="00941E64">
        <w:rPr>
          <w:rFonts w:ascii="Calibri" w:eastAsia="Calibri" w:hAnsi="Calibri" w:cs="Calibri"/>
          <w:sz w:val="22"/>
          <w:szCs w:val="22"/>
        </w:rPr>
        <w:t>mount</w:t>
      </w:r>
      <w:r w:rsidRPr="006C42D6">
        <w:rPr>
          <w:rFonts w:ascii="Calibri" w:eastAsia="Calibri" w:hAnsi="Calibri" w:cs="Calibri"/>
          <w:sz w:val="22"/>
          <w:szCs w:val="22"/>
        </w:rPr>
        <w:t xml:space="preserve"> it on the tank sensor hole</w:t>
      </w:r>
    </w:p>
    <w:p w:rsidR="00941E64" w:rsidRDefault="006C42D6" w:rsidP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 w:rsidRPr="006C42D6">
        <w:rPr>
          <w:rFonts w:ascii="Calibri" w:eastAsia="Calibri" w:hAnsi="Calibri" w:cs="Calibri"/>
          <w:sz w:val="22"/>
          <w:szCs w:val="22"/>
        </w:rPr>
        <w:t xml:space="preserve"> </w:t>
      </w:r>
    </w:p>
    <w:p w:rsidR="006C42D6" w:rsidRDefault="00941E64" w:rsidP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</w:t>
      </w:r>
      <w:r w:rsidR="006C42D6" w:rsidRPr="006C42D6">
        <w:rPr>
          <w:rFonts w:ascii="Calibri" w:eastAsia="Calibri" w:hAnsi="Calibri" w:cs="Calibri"/>
          <w:sz w:val="22"/>
          <w:szCs w:val="22"/>
        </w:rPr>
        <w:t xml:space="preserve">his procedure may </w:t>
      </w:r>
      <w:r>
        <w:rPr>
          <w:rFonts w:ascii="Calibri" w:eastAsia="Calibri" w:hAnsi="Calibri" w:cs="Calibri"/>
          <w:sz w:val="22"/>
          <w:szCs w:val="22"/>
        </w:rPr>
        <w:t>vary</w:t>
      </w:r>
      <w:r w:rsidR="006C42D6" w:rsidRPr="006C42D6">
        <w:rPr>
          <w:rFonts w:ascii="Calibri" w:eastAsia="Calibri" w:hAnsi="Calibri" w:cs="Calibri"/>
          <w:sz w:val="22"/>
          <w:szCs w:val="22"/>
        </w:rPr>
        <w:t xml:space="preserve"> according to the type of box</w:t>
      </w:r>
    </w:p>
    <w:p w:rsidR="006C42D6" w:rsidRDefault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</w:p>
    <w:p w:rsidR="006C42D6" w:rsidRDefault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>
        <w:rPr>
          <w:noProof/>
          <w:lang w:bidi="he-IL"/>
        </w:rPr>
        <w:drawing>
          <wp:inline distT="0" distB="0" distL="0" distR="0">
            <wp:extent cx="4422775" cy="21539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6" w:rsidRDefault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</w:p>
    <w:p w:rsidR="006C42D6" w:rsidRDefault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</w:p>
    <w:p w:rsidR="006C42D6" w:rsidRDefault="006C42D6">
      <w:pPr>
        <w:spacing w:before="22"/>
        <w:ind w:left="911"/>
        <w:rPr>
          <w:rFonts w:ascii="Calibri" w:eastAsia="Calibri" w:hAnsi="Calibri" w:cs="Calibri"/>
          <w:sz w:val="22"/>
          <w:szCs w:val="22"/>
        </w:rPr>
        <w:sectPr w:rsidR="006C42D6" w:rsidSect="00FF0AEA">
          <w:footerReference w:type="default" r:id="rId57"/>
          <w:pgSz w:w="11920" w:h="16860"/>
          <w:pgMar w:top="1460" w:right="560" w:bottom="280" w:left="1300" w:header="517" w:footer="1032" w:gutter="0"/>
          <w:pgNumType w:start="19"/>
          <w:cols w:space="720"/>
        </w:sectPr>
      </w:pPr>
      <w:r>
        <w:rPr>
          <w:noProof/>
          <w:lang w:bidi="he-IL"/>
        </w:rPr>
        <w:drawing>
          <wp:inline distT="0" distB="0" distL="0" distR="0">
            <wp:extent cx="4308475" cy="241808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FB" w:rsidRPr="00743A80" w:rsidRDefault="007122FB" w:rsidP="00941E64">
      <w:pPr>
        <w:pStyle w:val="Heading1"/>
        <w:numPr>
          <w:ilvl w:val="0"/>
          <w:numId w:val="0"/>
        </w:numPr>
        <w:ind w:left="720" w:hanging="720"/>
        <w:rPr>
          <w:rFonts w:eastAsia="Calibri"/>
        </w:rPr>
      </w:pPr>
      <w:bookmarkStart w:id="16" w:name="_Toc515364079"/>
      <w:r w:rsidRPr="007122FB">
        <w:lastRenderedPageBreak/>
        <w:t>9</w:t>
      </w:r>
      <w:r w:rsidR="00F546FB" w:rsidRPr="007122FB">
        <w:t xml:space="preserve"> </w:t>
      </w:r>
      <w:r w:rsidR="00F546FB">
        <w:t xml:space="preserve">    </w:t>
      </w:r>
      <w:r w:rsidR="00F546FB" w:rsidRPr="00743A80">
        <w:rPr>
          <w:rFonts w:eastAsia="Calibri"/>
        </w:rPr>
        <w:t>Calibration table configur</w:t>
      </w:r>
      <w:r w:rsidR="00941E64">
        <w:rPr>
          <w:rFonts w:eastAsia="Calibri"/>
        </w:rPr>
        <w:t>ion</w:t>
      </w:r>
      <w:r w:rsidR="00F546FB" w:rsidRPr="00743A80">
        <w:rPr>
          <w:rFonts w:eastAsia="Calibri"/>
        </w:rPr>
        <w:t xml:space="preserve"> in Zon Control</w:t>
      </w:r>
      <w:bookmarkEnd w:id="16"/>
    </w:p>
    <w:p w:rsidR="00F546FB" w:rsidRPr="00743A80" w:rsidRDefault="00F546FB" w:rsidP="00F546FB">
      <w:pPr>
        <w:spacing w:before="14" w:line="200" w:lineRule="exact"/>
        <w:rPr>
          <w:rFonts w:ascii="Calibri" w:eastAsia="Calibri" w:hAnsi="Calibri" w:cs="Calibri"/>
          <w:sz w:val="22"/>
          <w:szCs w:val="22"/>
        </w:rPr>
      </w:pPr>
    </w:p>
    <w:p w:rsidR="00F546FB" w:rsidRPr="00743A80" w:rsidRDefault="00F546FB" w:rsidP="00F546FB">
      <w:pPr>
        <w:spacing w:before="14" w:line="200" w:lineRule="exact"/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Login to Zon Control &gt; System &gt; calibration</w:t>
      </w:r>
    </w:p>
    <w:p w:rsidR="00365D14" w:rsidRPr="00743A80" w:rsidRDefault="00F546FB" w:rsidP="00F546FB">
      <w:pPr>
        <w:spacing w:before="14" w:line="200" w:lineRule="exact"/>
        <w:rPr>
          <w:rFonts w:ascii="Calibri" w:eastAsia="Calibri" w:hAnsi="Calibri" w:cs="Calibri"/>
          <w:sz w:val="22"/>
          <w:szCs w:val="22"/>
        </w:rPr>
      </w:pPr>
      <w:r w:rsidRPr="00743A80">
        <w:rPr>
          <w:rFonts w:ascii="Calibri" w:eastAsia="Calibri" w:hAnsi="Calibri" w:cs="Calibri"/>
          <w:sz w:val="22"/>
          <w:szCs w:val="22"/>
        </w:rPr>
        <w:t>Select Add to enter a new table</w:t>
      </w:r>
    </w:p>
    <w:p w:rsidR="00365D14" w:rsidRDefault="00365D14">
      <w:pPr>
        <w:spacing w:before="11" w:line="240" w:lineRule="exact"/>
        <w:rPr>
          <w:sz w:val="24"/>
          <w:szCs w:val="24"/>
        </w:rPr>
      </w:pPr>
    </w:p>
    <w:p w:rsidR="00365D14" w:rsidRDefault="008A492B">
      <w:pPr>
        <w:ind w:left="911"/>
      </w:pPr>
      <w:r>
        <w:pict>
          <v:shape id="_x0000_i1046" type="#_x0000_t75" style="width:410.3pt;height:93.7pt">
            <v:imagedata r:id="rId59" o:title=""/>
          </v:shape>
        </w:pict>
      </w:r>
    </w:p>
    <w:p w:rsidR="00365D14" w:rsidRDefault="00C96770">
      <w:pPr>
        <w:spacing w:before="21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z w:val="22"/>
          <w:szCs w:val="22"/>
        </w:rPr>
        <w:t>V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i/>
          <w:sz w:val="22"/>
          <w:szCs w:val="22"/>
        </w:rPr>
        <w:t>l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i/>
          <w:sz w:val="22"/>
          <w:szCs w:val="22"/>
        </w:rPr>
        <w:t>me</w:t>
      </w:r>
    </w:p>
    <w:p w:rsidR="00365D14" w:rsidRDefault="008A492B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>
        <w:pict>
          <v:group id="_x0000_s1050" style="position:absolute;left:0;text-align:left;margin-left:110.55pt;margin-top:30.05pt;width:374.25pt;height:351.75pt;z-index:-251660288;mso-position-horizontal-relative:page" coordorigin="2211,601" coordsize="7485,7035">
            <v:shape id="_x0000_s1054" type="#_x0000_t75" style="position:absolute;left:2211;top:601;width:7485;height:7035">
              <v:imagedata r:id="rId60" o:title=""/>
            </v:shape>
            <v:shape id="_x0000_s1053" style="position:absolute;left:5651;top:1406;width:3802;height:1385" coordorigin="5651,1406" coordsize="3802,1385" path="m5651,2791r3802,l9453,1406r-3802,l5651,2791xe" filled="f" strokecolor="red" strokeweight="1.5pt">
              <v:path arrowok="t"/>
            </v:shape>
            <v:shape id="_x0000_s1052" style="position:absolute;left:2268;top:4075;width:3369;height:1752" coordorigin="2268,4075" coordsize="3369,1752" path="m2268,5827r3369,l5637,4075r-3369,l2268,5827xe" filled="f" strokecolor="red" strokeweight="1.5pt">
              <v:path arrowok="t"/>
            </v:shape>
            <v:shape id="_x0000_s1051" style="position:absolute;left:5651;top:5230;width:3720;height:2010" coordorigin="5651,5230" coordsize="3720,2010" path="m5651,7240r3720,l9371,5230r-3720,l5651,7240xe" filled="f" strokecolor="red" strokeweight="1.5pt">
              <v:path arrowok="t"/>
            </v:shape>
            <w10:wrap anchorx="page"/>
          </v:group>
        </w:pict>
      </w:r>
      <w:r w:rsidR="00C96770">
        <w:rPr>
          <w:rFonts w:ascii="Calibri" w:eastAsia="Calibri" w:hAnsi="Calibri" w:cs="Calibri"/>
          <w:b/>
          <w:sz w:val="22"/>
          <w:szCs w:val="22"/>
        </w:rPr>
        <w:t>F</w:t>
      </w:r>
      <w:r w:rsidR="00C96770">
        <w:rPr>
          <w:rFonts w:ascii="Calibri" w:eastAsia="Calibri" w:hAnsi="Calibri" w:cs="Calibri"/>
          <w:b/>
          <w:spacing w:val="-1"/>
          <w:sz w:val="22"/>
          <w:szCs w:val="22"/>
        </w:rPr>
        <w:t>ue</w:t>
      </w:r>
      <w:r w:rsidR="00C96770">
        <w:rPr>
          <w:rFonts w:ascii="Calibri" w:eastAsia="Calibri" w:hAnsi="Calibri" w:cs="Calibri"/>
          <w:b/>
          <w:sz w:val="22"/>
          <w:szCs w:val="22"/>
        </w:rPr>
        <w:t>l</w:t>
      </w:r>
      <w:r w:rsidR="00C96770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b/>
          <w:sz w:val="22"/>
          <w:szCs w:val="22"/>
        </w:rPr>
        <w:t>M</w:t>
      </w:r>
      <w:r w:rsidR="00C96770"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 w:rsidR="00C96770">
        <w:rPr>
          <w:rFonts w:ascii="Calibri" w:eastAsia="Calibri" w:hAnsi="Calibri" w:cs="Calibri"/>
          <w:b/>
          <w:spacing w:val="-1"/>
          <w:sz w:val="22"/>
          <w:szCs w:val="22"/>
        </w:rPr>
        <w:t>de</w:t>
      </w:r>
      <w:r w:rsidR="00C96770">
        <w:rPr>
          <w:rFonts w:ascii="Calibri" w:eastAsia="Calibri" w:hAnsi="Calibri" w:cs="Calibri"/>
          <w:b/>
          <w:sz w:val="22"/>
          <w:szCs w:val="22"/>
        </w:rPr>
        <w:t xml:space="preserve">: </w:t>
      </w:r>
      <w:r w:rsidR="00C96770">
        <w:rPr>
          <w:rFonts w:ascii="Calibri" w:eastAsia="Calibri" w:hAnsi="Calibri" w:cs="Calibri"/>
          <w:sz w:val="22"/>
          <w:szCs w:val="22"/>
        </w:rPr>
        <w:t>Generat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r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d</w:t>
      </w:r>
      <w:r w:rsidR="00C96770">
        <w:rPr>
          <w:rFonts w:ascii="Calibri" w:eastAsia="Calibri" w:hAnsi="Calibri" w:cs="Calibri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C96770">
        <w:rPr>
          <w:rFonts w:ascii="Calibri" w:eastAsia="Calibri" w:hAnsi="Calibri" w:cs="Calibri"/>
          <w:sz w:val="22"/>
          <w:szCs w:val="22"/>
        </w:rPr>
        <w:t>m</w:t>
      </w: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before="12" w:line="260" w:lineRule="exact"/>
        <w:rPr>
          <w:sz w:val="26"/>
          <w:szCs w:val="26"/>
        </w:rPr>
      </w:pPr>
    </w:p>
    <w:p w:rsidR="00365D14" w:rsidRDefault="00C96770">
      <w:pPr>
        <w:ind w:left="911"/>
        <w:rPr>
          <w:rFonts w:ascii="Calibri" w:eastAsia="Calibri" w:hAnsi="Calibri" w:cs="Calibri"/>
          <w:sz w:val="22"/>
          <w:szCs w:val="22"/>
        </w:rPr>
        <w:sectPr w:rsidR="00365D14" w:rsidSect="00FF0AEA">
          <w:pgSz w:w="11920" w:h="16860"/>
          <w:pgMar w:top="1460" w:right="1440" w:bottom="280" w:left="1300" w:header="517" w:footer="1032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Z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&gt;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ub</w:t>
      </w:r>
      <w:r>
        <w:rPr>
          <w:rFonts w:ascii="Calibri" w:eastAsia="Calibri" w:hAnsi="Calibri" w:cs="Calibri"/>
          <w:sz w:val="22"/>
          <w:szCs w:val="22"/>
        </w:rPr>
        <w:t>le cli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&gt;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IOs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&gt;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en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ain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 w:rsidR="00DC16A8">
        <w:rPr>
          <w:rFonts w:ascii="Calibri" w:eastAsia="Calibri" w:hAnsi="Calibri" w:cs="Calibri"/>
          <w:sz w:val="22"/>
          <w:szCs w:val="22"/>
        </w:rPr>
        <w:t>e</w:t>
      </w:r>
      <w:r w:rsidR="00743A80">
        <w:rPr>
          <w:rFonts w:ascii="Calibri" w:eastAsia="Calibri" w:hAnsi="Calibri" w:cs="Calibri"/>
          <w:sz w:val="22"/>
          <w:szCs w:val="22"/>
        </w:rPr>
        <w:t>l</w:t>
      </w:r>
    </w:p>
    <w:p w:rsidR="00365D14" w:rsidRDefault="00365D14">
      <w:pPr>
        <w:spacing w:line="200" w:lineRule="exact"/>
      </w:pPr>
    </w:p>
    <w:p w:rsidR="00365D14" w:rsidRDefault="008A492B">
      <w:pPr>
        <w:ind w:left="911"/>
      </w:pPr>
      <w:r>
        <w:pict>
          <v:group id="_x0000_s1047" style="position:absolute;left:0;text-align:left;margin-left:110.55pt;margin-top:253.55pt;width:270pt;height:165.75pt;z-index:-251659264;mso-position-horizontal-relative:page" coordorigin="2211,5071" coordsize="5400,3315">
            <v:shape id="_x0000_s1049" type="#_x0000_t75" style="position:absolute;left:2211;top:5071;width:5400;height:3315">
              <v:imagedata r:id="rId61" o:title=""/>
            </v:shape>
            <v:shape id="_x0000_s1048" style="position:absolute;left:6493;top:6303;width:543;height:570" coordorigin="6493,6303" coordsize="543,570" path="m6493,6873r543,l7036,6303r-543,l6493,6873xe" filled="f" strokecolor="red" strokeweight="1.5pt">
              <v:path arrowok="t"/>
            </v:shape>
            <w10:wrap anchorx="page"/>
          </v:group>
        </w:pict>
      </w:r>
      <w:r>
        <w:pict>
          <v:shape id="_x0000_i1047" type="#_x0000_t75" style="width:294.95pt;height:222.95pt">
            <v:imagedata r:id="rId62" o:title=""/>
          </v:shape>
        </w:pict>
      </w: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before="6" w:line="220" w:lineRule="exact"/>
        <w:rPr>
          <w:sz w:val="22"/>
          <w:szCs w:val="22"/>
        </w:rPr>
      </w:pPr>
    </w:p>
    <w:p w:rsidR="00365D14" w:rsidRDefault="00C96770">
      <w:pPr>
        <w:spacing w:before="16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Select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Si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Cal</w:t>
      </w:r>
      <w:r>
        <w:rPr>
          <w:rFonts w:ascii="Calibri" w:eastAsia="Calibri" w:hAnsi="Calibri" w:cs="Calibri"/>
          <w:spacing w:val="-1"/>
          <w:sz w:val="22"/>
          <w:szCs w:val="22"/>
        </w:rPr>
        <w:t>ib</w:t>
      </w:r>
      <w:r>
        <w:rPr>
          <w:rFonts w:ascii="Calibri" w:eastAsia="Calibri" w:hAnsi="Calibri" w:cs="Calibri"/>
          <w:sz w:val="22"/>
          <w:szCs w:val="22"/>
        </w:rPr>
        <w:t>rat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le fr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 lis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365D14" w:rsidRDefault="00365D14">
      <w:pPr>
        <w:spacing w:before="1"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365D14" w:rsidRDefault="008A492B">
      <w:pPr>
        <w:ind w:left="911"/>
      </w:pPr>
      <w:r>
        <w:pict>
          <v:shape id="_x0000_i1048" type="#_x0000_t75" style="width:294.95pt;height:158.75pt">
            <v:imagedata r:id="rId63" o:title=""/>
          </v:shape>
        </w:pict>
      </w:r>
    </w:p>
    <w:p w:rsidR="00365D14" w:rsidRDefault="00365D14">
      <w:pPr>
        <w:spacing w:before="2"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365D14" w:rsidRDefault="00C96770">
      <w:pPr>
        <w:ind w:left="911"/>
        <w:rPr>
          <w:rFonts w:ascii="Calibri" w:eastAsia="Calibri" w:hAnsi="Calibri" w:cs="Calibri"/>
          <w:sz w:val="22"/>
          <w:szCs w:val="22"/>
        </w:rPr>
        <w:sectPr w:rsidR="00365D14" w:rsidSect="00FF0AEA">
          <w:headerReference w:type="default" r:id="rId64"/>
          <w:pgSz w:w="11920" w:h="16860"/>
          <w:pgMar w:top="1460" w:right="1680" w:bottom="280" w:left="1300" w:header="517" w:footer="1032" w:gutter="0"/>
          <w:cols w:space="720"/>
        </w:sectPr>
      </w:pPr>
      <w:r>
        <w:rPr>
          <w:rFonts w:ascii="Calibri" w:eastAsia="Calibri" w:hAnsi="Calibri" w:cs="Calibri"/>
          <w:b/>
          <w:sz w:val="22"/>
          <w:szCs w:val="22"/>
        </w:rPr>
        <w:t>Ap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 xml:space="preserve">y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sa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in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Z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</w:p>
    <w:p w:rsidR="00365D14" w:rsidRDefault="008A492B">
      <w:pPr>
        <w:spacing w:before="6" w:line="100" w:lineRule="exact"/>
        <w:rPr>
          <w:sz w:val="11"/>
          <w:szCs w:val="11"/>
        </w:rPr>
      </w:pPr>
      <w:r>
        <w:lastRenderedPageBreak/>
        <w:pict>
          <v:group id="_x0000_s1042" style="position:absolute;margin-left:36.85pt;margin-top:279.6pt;width:530.15pt;height:280.05pt;z-index:-251657216;mso-position-horizontal-relative:page;mso-position-vertical-relative:page" coordorigin="737,5592" coordsize="10603,5601">
            <v:shape id="_x0000_s1044" type="#_x0000_t75" style="position:absolute;left:737;top:5592;width:10603;height:5601">
              <v:imagedata r:id="rId65" o:title=""/>
            </v:shape>
            <v:shape id="_x0000_s1043" style="position:absolute;left:1888;top:8022;width:3830;height:584" coordorigin="1888,8022" coordsize="3830,584" path="m1888,8606r3830,l5718,8022r-3830,l1888,8606xe" filled="f" strokecolor="red" strokeweight="1.5pt">
              <v:path arrowok="t"/>
            </v:shape>
            <w10:wrap anchorx="page" anchory="page"/>
          </v:group>
        </w:pict>
      </w: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571BDE">
      <w:pPr>
        <w:spacing w:line="200" w:lineRule="exact"/>
      </w:pPr>
      <w:r>
        <w:t xml:space="preserve">                             </w:t>
      </w: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8A492B">
      <w:pPr>
        <w:spacing w:before="16" w:line="260" w:lineRule="exact"/>
        <w:ind w:left="911"/>
        <w:rPr>
          <w:rFonts w:ascii="Calibri" w:eastAsia="Calibri" w:hAnsi="Calibri" w:cs="Calibri"/>
          <w:sz w:val="22"/>
          <w:szCs w:val="22"/>
        </w:rPr>
      </w:pPr>
      <w:r>
        <w:pict>
          <v:group id="_x0000_s1039" style="position:absolute;left:0;text-align:left;margin-left:110.55pt;margin-top:-147.75pt;width:180.75pt;height:119.35pt;z-index:-251658240;mso-position-horizontal-relative:page" coordorigin="2211,-2955" coordsize="3615,2387">
            <v:shape id="_x0000_s1041" type="#_x0000_t75" style="position:absolute;left:2211;top:-2955;width:3615;height:2370">
              <v:imagedata r:id="rId66" o:title=""/>
            </v:shape>
            <v:shape id="_x0000_s1040" style="position:absolute;left:3314;top:-1153;width:842;height:570" coordorigin="3314,-1153" coordsize="842,570" path="m3314,-583r842,l4156,-1153r-842,l3314,-583xe" filled="f" strokecolor="red" strokeweight="1.5pt">
              <v:path arrowok="t"/>
            </v:shape>
            <w10:wrap anchorx="page"/>
          </v:group>
        </w:pict>
      </w:r>
      <w:r w:rsidR="00C96770">
        <w:rPr>
          <w:rFonts w:ascii="Calibri" w:eastAsia="Calibri" w:hAnsi="Calibri" w:cs="Calibri"/>
          <w:sz w:val="22"/>
          <w:szCs w:val="22"/>
        </w:rPr>
        <w:t>F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u</w:t>
      </w:r>
      <w:r w:rsidR="00C96770">
        <w:rPr>
          <w:rFonts w:ascii="Calibri" w:eastAsia="Calibri" w:hAnsi="Calibri" w:cs="Calibri"/>
          <w:sz w:val="22"/>
          <w:szCs w:val="22"/>
        </w:rPr>
        <w:t>el par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am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z w:val="22"/>
          <w:szCs w:val="22"/>
        </w:rPr>
        <w:t>ers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t</w:t>
      </w:r>
      <w:r w:rsidR="00C96770">
        <w:rPr>
          <w:rFonts w:ascii="Calibri" w:eastAsia="Calibri" w:hAnsi="Calibri" w:cs="Calibri"/>
          <w:sz w:val="22"/>
          <w:szCs w:val="22"/>
        </w:rPr>
        <w:t>o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be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c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f</w:t>
      </w:r>
      <w:r w:rsidR="00C96770">
        <w:rPr>
          <w:rFonts w:ascii="Calibri" w:eastAsia="Calibri" w:hAnsi="Calibri" w:cs="Calibri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gu</w:t>
      </w:r>
      <w:r w:rsidR="00C96770">
        <w:rPr>
          <w:rFonts w:ascii="Calibri" w:eastAsia="Calibri" w:hAnsi="Calibri" w:cs="Calibri"/>
          <w:sz w:val="22"/>
          <w:szCs w:val="22"/>
        </w:rPr>
        <w:t>red in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Z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o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C96770">
        <w:rPr>
          <w:rFonts w:ascii="Calibri" w:eastAsia="Calibri" w:hAnsi="Calibri" w:cs="Calibri"/>
          <w:sz w:val="22"/>
          <w:szCs w:val="22"/>
        </w:rPr>
        <w:t>:</w:t>
      </w: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before="17" w:line="240" w:lineRule="exact"/>
        <w:rPr>
          <w:sz w:val="24"/>
          <w:szCs w:val="24"/>
        </w:rPr>
      </w:pPr>
    </w:p>
    <w:p w:rsidR="00365D14" w:rsidRDefault="007122FB" w:rsidP="00941E64">
      <w:pPr>
        <w:pStyle w:val="Heading1"/>
        <w:numPr>
          <w:ilvl w:val="0"/>
          <w:numId w:val="0"/>
        </w:numPr>
        <w:ind w:left="720" w:hanging="720"/>
        <w:rPr>
          <w:rFonts w:eastAsia="Calibri"/>
        </w:rPr>
      </w:pPr>
      <w:bookmarkStart w:id="17" w:name="_Toc515364080"/>
      <w:r>
        <w:rPr>
          <w:rFonts w:eastAsia="Calibri"/>
          <w:spacing w:val="-1"/>
        </w:rPr>
        <w:t>10</w:t>
      </w:r>
      <w:r w:rsidR="00C96770">
        <w:rPr>
          <w:rFonts w:eastAsia="Calibri"/>
        </w:rPr>
        <w:t xml:space="preserve">.    </w:t>
      </w:r>
      <w:r w:rsidR="00C96770">
        <w:rPr>
          <w:rFonts w:eastAsia="Calibri"/>
          <w:spacing w:val="62"/>
        </w:rPr>
        <w:t xml:space="preserve"> </w:t>
      </w:r>
      <w:r w:rsidR="00C96770">
        <w:rPr>
          <w:rFonts w:eastAsia="Calibri"/>
        </w:rPr>
        <w:t>Ca</w:t>
      </w:r>
      <w:r w:rsidR="00C96770">
        <w:rPr>
          <w:rFonts w:eastAsia="Calibri"/>
          <w:spacing w:val="1"/>
        </w:rPr>
        <w:t>l</w:t>
      </w:r>
      <w:r w:rsidR="00C96770">
        <w:rPr>
          <w:rFonts w:eastAsia="Calibri"/>
          <w:spacing w:val="-2"/>
        </w:rPr>
        <w:t>i</w:t>
      </w:r>
      <w:r w:rsidR="00C96770">
        <w:rPr>
          <w:rFonts w:eastAsia="Calibri"/>
        </w:rPr>
        <w:t>b</w:t>
      </w:r>
      <w:r w:rsidR="00C96770">
        <w:rPr>
          <w:rFonts w:eastAsia="Calibri"/>
          <w:spacing w:val="-1"/>
        </w:rPr>
        <w:t>r</w:t>
      </w:r>
      <w:r w:rsidR="00C96770">
        <w:rPr>
          <w:rFonts w:eastAsia="Calibri"/>
          <w:spacing w:val="1"/>
        </w:rPr>
        <w:t>a</w:t>
      </w:r>
      <w:r w:rsidR="00C96770">
        <w:rPr>
          <w:rFonts w:eastAsia="Calibri"/>
          <w:spacing w:val="-1"/>
        </w:rPr>
        <w:t>t</w:t>
      </w:r>
      <w:r w:rsidR="00C96770">
        <w:rPr>
          <w:rFonts w:eastAsia="Calibri"/>
        </w:rPr>
        <w:t>ion V</w:t>
      </w:r>
      <w:r w:rsidR="00C96770">
        <w:rPr>
          <w:rFonts w:eastAsia="Calibri"/>
          <w:spacing w:val="-2"/>
        </w:rPr>
        <w:t>a</w:t>
      </w:r>
      <w:r w:rsidR="00C96770">
        <w:rPr>
          <w:rFonts w:eastAsia="Calibri"/>
        </w:rPr>
        <w:t>l</w:t>
      </w:r>
      <w:r w:rsidR="00C96770">
        <w:rPr>
          <w:rFonts w:eastAsia="Calibri"/>
          <w:spacing w:val="1"/>
        </w:rPr>
        <w:t>i</w:t>
      </w:r>
      <w:r w:rsidR="00C96770">
        <w:rPr>
          <w:rFonts w:eastAsia="Calibri"/>
          <w:spacing w:val="-2"/>
        </w:rPr>
        <w:t>d</w:t>
      </w:r>
      <w:r w:rsidR="00C96770">
        <w:rPr>
          <w:rFonts w:eastAsia="Calibri"/>
        </w:rPr>
        <w:t>a</w:t>
      </w:r>
      <w:r w:rsidR="00C96770">
        <w:rPr>
          <w:rFonts w:eastAsia="Calibri"/>
          <w:spacing w:val="-1"/>
        </w:rPr>
        <w:t>t</w:t>
      </w:r>
      <w:r w:rsidR="00C96770">
        <w:rPr>
          <w:rFonts w:eastAsia="Calibri"/>
        </w:rPr>
        <w:t>i</w:t>
      </w:r>
      <w:r w:rsidR="00C96770">
        <w:rPr>
          <w:rFonts w:eastAsia="Calibri"/>
          <w:spacing w:val="-1"/>
        </w:rPr>
        <w:t>o</w:t>
      </w:r>
      <w:r w:rsidR="00C96770">
        <w:rPr>
          <w:rFonts w:eastAsia="Calibri"/>
        </w:rPr>
        <w:t>n</w:t>
      </w:r>
      <w:bookmarkEnd w:id="17"/>
    </w:p>
    <w:p w:rsidR="00365D14" w:rsidRDefault="00365D14">
      <w:pPr>
        <w:spacing w:line="200" w:lineRule="exact"/>
      </w:pPr>
    </w:p>
    <w:p w:rsidR="00365D14" w:rsidRDefault="00365D14">
      <w:pPr>
        <w:spacing w:before="7" w:line="260" w:lineRule="exact"/>
        <w:rPr>
          <w:sz w:val="26"/>
          <w:szCs w:val="26"/>
        </w:rPr>
      </w:pPr>
    </w:p>
    <w:p w:rsidR="00365D14" w:rsidRDefault="008A492B">
      <w:pPr>
        <w:ind w:left="911"/>
      </w:pPr>
      <w:r>
        <w:pict>
          <v:shape id="_x0000_i1049" type="#_x0000_t75" style="width:475.35pt;height:100.65pt">
            <v:imagedata r:id="rId67" o:title=""/>
          </v:shape>
        </w:pict>
      </w:r>
    </w:p>
    <w:p w:rsidR="00365D14" w:rsidRDefault="00365D14">
      <w:pPr>
        <w:spacing w:before="3"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941E64" w:rsidRDefault="00941E64">
      <w:pPr>
        <w:ind w:left="911"/>
        <w:rPr>
          <w:rFonts w:ascii="Calibri" w:eastAsia="Calibri" w:hAnsi="Calibri" w:cs="Calibri"/>
          <w:sz w:val="22"/>
          <w:szCs w:val="22"/>
        </w:rPr>
      </w:pPr>
    </w:p>
    <w:p w:rsidR="00365D14" w:rsidRDefault="00C96770">
      <w:pPr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V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el in 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das</w:t>
      </w:r>
      <w:r>
        <w:rPr>
          <w:rFonts w:ascii="Calibri" w:eastAsia="Calibri" w:hAnsi="Calibri" w:cs="Calibri"/>
          <w:spacing w:val="-1"/>
          <w:sz w:val="22"/>
          <w:szCs w:val="22"/>
        </w:rPr>
        <w:t>hb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365D14" w:rsidRDefault="00C96770">
      <w:pPr>
        <w:spacing w:before="19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z w:val="22"/>
          <w:szCs w:val="22"/>
        </w:rPr>
        <w:t>Amo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i/>
          <w:sz w:val="22"/>
          <w:szCs w:val="22"/>
        </w:rPr>
        <w:t>t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i/>
          <w:sz w:val="22"/>
          <w:szCs w:val="22"/>
        </w:rPr>
        <w:t>c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i/>
          <w:sz w:val="22"/>
          <w:szCs w:val="22"/>
        </w:rPr>
        <w:t>ordi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i/>
          <w:sz w:val="22"/>
          <w:szCs w:val="22"/>
        </w:rPr>
        <w:t>g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i/>
          <w:sz w:val="22"/>
          <w:szCs w:val="22"/>
        </w:rPr>
        <w:t xml:space="preserve">o Zon 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Enter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wn in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Z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cal</w:t>
      </w:r>
      <w:r>
        <w:rPr>
          <w:rFonts w:ascii="Calibri" w:eastAsia="Calibri" w:hAnsi="Calibri" w:cs="Calibri"/>
          <w:spacing w:val="-1"/>
          <w:sz w:val="22"/>
          <w:szCs w:val="22"/>
        </w:rPr>
        <w:t>ib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get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</w:p>
    <w:p w:rsidR="00365D14" w:rsidRDefault="00C96770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ATCH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)</w:t>
      </w:r>
    </w:p>
    <w:p w:rsidR="00365D14" w:rsidRDefault="008A492B">
      <w:pPr>
        <w:spacing w:before="22"/>
        <w:ind w:left="911"/>
        <w:rPr>
          <w:rFonts w:ascii="Calibri" w:eastAsia="Calibri" w:hAnsi="Calibri" w:cs="Calibri"/>
          <w:sz w:val="22"/>
          <w:szCs w:val="22"/>
        </w:rPr>
        <w:sectPr w:rsidR="00365D14" w:rsidSect="00FF0AEA">
          <w:footerReference w:type="default" r:id="rId68"/>
          <w:pgSz w:w="11920" w:h="16860"/>
          <w:pgMar w:top="1460" w:right="100" w:bottom="280" w:left="1300" w:header="517" w:footer="1032" w:gutter="0"/>
          <w:pgNumType w:start="25"/>
          <w:cols w:space="720"/>
        </w:sectPr>
      </w:pPr>
      <w:r>
        <w:pict>
          <v:group id="_x0000_s1035" style="position:absolute;left:0;text-align:left;margin-left:110.55pt;margin-top:30.05pt;width:468pt;height:277.2pt;z-index:-251656192;mso-position-horizontal-relative:page" coordorigin="2211,601" coordsize="9360,5544">
            <v:shape id="_x0000_s1037" type="#_x0000_t75" style="position:absolute;left:2211;top:601;width:9360;height:5544">
              <v:imagedata r:id="rId69" o:title=""/>
            </v:shape>
            <v:shape id="_x0000_s1036" style="position:absolute;left:3328;top:2820;width:1426;height:1507" coordorigin="3328,2820" coordsize="1426,1507" path="m3328,4327r1426,l4754,2820r-1426,l3328,4327xe" filled="f" strokecolor="red" strokeweight="1.5pt">
              <v:path arrowok="t"/>
            </v:shape>
            <w10:wrap anchorx="page"/>
          </v:group>
        </w:pict>
      </w:r>
      <w:r w:rsidR="00C96770"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 w:rsidR="00C96770">
        <w:rPr>
          <w:rFonts w:ascii="Calibri" w:eastAsia="Calibri" w:hAnsi="Calibri" w:cs="Calibri"/>
          <w:i/>
          <w:sz w:val="22"/>
          <w:szCs w:val="22"/>
        </w:rPr>
        <w:t>ote:</w:t>
      </w:r>
      <w:r w:rsidR="00C96770">
        <w:rPr>
          <w:rFonts w:ascii="Calibri" w:eastAsia="Calibri" w:hAnsi="Calibri" w:cs="Calibri"/>
          <w:i/>
          <w:spacing w:val="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 xml:space="preserve">if 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r</w:t>
      </w:r>
      <w:r w:rsidR="00C96770">
        <w:rPr>
          <w:rFonts w:ascii="Calibri" w:eastAsia="Calibri" w:hAnsi="Calibri" w:cs="Calibri"/>
          <w:sz w:val="22"/>
          <w:szCs w:val="22"/>
        </w:rPr>
        <w:t>ec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v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a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R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E</w:t>
      </w:r>
      <w:r w:rsidR="00C96770">
        <w:rPr>
          <w:rFonts w:ascii="Calibri" w:eastAsia="Calibri" w:hAnsi="Calibri" w:cs="Calibri"/>
          <w:sz w:val="22"/>
          <w:szCs w:val="22"/>
        </w:rPr>
        <w:t>D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m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a</w:t>
      </w:r>
      <w:r w:rsidR="00C96770">
        <w:rPr>
          <w:rFonts w:ascii="Calibri" w:eastAsia="Calibri" w:hAnsi="Calibri" w:cs="Calibri"/>
          <w:sz w:val="22"/>
          <w:szCs w:val="22"/>
        </w:rPr>
        <w:t>t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c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, go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ba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c</w:t>
      </w:r>
      <w:r w:rsidR="00C96770">
        <w:rPr>
          <w:rFonts w:ascii="Calibri" w:eastAsia="Calibri" w:hAnsi="Calibri" w:cs="Calibri"/>
          <w:sz w:val="22"/>
          <w:szCs w:val="22"/>
        </w:rPr>
        <w:t>k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t</w:t>
      </w:r>
      <w:r w:rsidR="00C96770">
        <w:rPr>
          <w:rFonts w:ascii="Calibri" w:eastAsia="Calibri" w:hAnsi="Calibri" w:cs="Calibri"/>
          <w:sz w:val="22"/>
          <w:szCs w:val="22"/>
        </w:rPr>
        <w:t>o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t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h</w:t>
      </w:r>
      <w:r w:rsidR="00C96770">
        <w:rPr>
          <w:rFonts w:ascii="Calibri" w:eastAsia="Calibri" w:hAnsi="Calibri" w:cs="Calibri"/>
          <w:sz w:val="22"/>
          <w:szCs w:val="22"/>
        </w:rPr>
        <w:t>e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C96770">
        <w:rPr>
          <w:rFonts w:ascii="Calibri" w:eastAsia="Calibri" w:hAnsi="Calibri" w:cs="Calibri"/>
          <w:sz w:val="22"/>
          <w:szCs w:val="22"/>
        </w:rPr>
        <w:t>stallat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>i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o</w:t>
      </w:r>
      <w:r w:rsidR="00C96770">
        <w:rPr>
          <w:rFonts w:ascii="Calibri" w:eastAsia="Calibri" w:hAnsi="Calibri" w:cs="Calibri"/>
          <w:sz w:val="22"/>
          <w:szCs w:val="22"/>
        </w:rPr>
        <w:t>n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s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C96770">
        <w:rPr>
          <w:rFonts w:ascii="Calibri" w:eastAsia="Calibri" w:hAnsi="Calibri" w:cs="Calibri"/>
          <w:sz w:val="22"/>
          <w:szCs w:val="22"/>
        </w:rPr>
        <w:t>eps and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v</w:t>
      </w:r>
      <w:r w:rsidR="00C96770">
        <w:rPr>
          <w:rFonts w:ascii="Calibri" w:eastAsia="Calibri" w:hAnsi="Calibri" w:cs="Calibri"/>
          <w:sz w:val="22"/>
          <w:szCs w:val="22"/>
        </w:rPr>
        <w:t>al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id</w:t>
      </w:r>
      <w:r w:rsidR="00C96770">
        <w:rPr>
          <w:rFonts w:ascii="Calibri" w:eastAsia="Calibri" w:hAnsi="Calibri" w:cs="Calibri"/>
          <w:sz w:val="22"/>
          <w:szCs w:val="22"/>
        </w:rPr>
        <w:t>ate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z w:val="22"/>
          <w:szCs w:val="22"/>
        </w:rPr>
        <w:t>aga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C96770">
        <w:rPr>
          <w:rFonts w:ascii="Calibri" w:eastAsia="Calibri" w:hAnsi="Calibri" w:cs="Calibri"/>
          <w:sz w:val="22"/>
          <w:szCs w:val="22"/>
        </w:rPr>
        <w:t>n</w:t>
      </w:r>
      <w:r w:rsidR="00C96770"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 w:rsidR="00C96770">
        <w:rPr>
          <w:rFonts w:ascii="Calibri" w:eastAsia="Calibri" w:hAnsi="Calibri" w:cs="Calibri"/>
          <w:spacing w:val="1"/>
          <w:sz w:val="22"/>
          <w:szCs w:val="22"/>
        </w:rPr>
        <w:t>yo</w:t>
      </w:r>
      <w:r w:rsidR="00C96770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C96770">
        <w:rPr>
          <w:rFonts w:ascii="Calibri" w:eastAsia="Calibri" w:hAnsi="Calibri" w:cs="Calibri"/>
          <w:sz w:val="22"/>
          <w:szCs w:val="22"/>
        </w:rPr>
        <w:t xml:space="preserve">r </w:t>
      </w:r>
      <w:r w:rsidR="00C96770">
        <w:rPr>
          <w:rFonts w:ascii="Calibri" w:eastAsia="Calibri" w:hAnsi="Calibri" w:cs="Calibri"/>
          <w:spacing w:val="-2"/>
          <w:sz w:val="22"/>
          <w:szCs w:val="22"/>
        </w:rPr>
        <w:t>s</w:t>
      </w:r>
      <w:r w:rsidR="00743A80">
        <w:rPr>
          <w:rFonts w:ascii="Calibri" w:eastAsia="Calibri" w:hAnsi="Calibri" w:cs="Calibri"/>
          <w:spacing w:val="-2"/>
          <w:sz w:val="22"/>
          <w:szCs w:val="22"/>
        </w:rPr>
        <w:t>teps</w:t>
      </w:r>
    </w:p>
    <w:p w:rsidR="00365D14" w:rsidRDefault="007122FB" w:rsidP="00941E64">
      <w:pPr>
        <w:pStyle w:val="Heading1"/>
        <w:numPr>
          <w:ilvl w:val="0"/>
          <w:numId w:val="0"/>
        </w:numPr>
        <w:ind w:left="720" w:hanging="720"/>
        <w:rPr>
          <w:rFonts w:eastAsia="Calibri"/>
        </w:rPr>
      </w:pPr>
      <w:bookmarkStart w:id="18" w:name="_Toc515364081"/>
      <w:r>
        <w:rPr>
          <w:rFonts w:eastAsia="Calibri"/>
          <w:spacing w:val="-1"/>
        </w:rPr>
        <w:lastRenderedPageBreak/>
        <w:t>11</w:t>
      </w:r>
      <w:r w:rsidR="00C96770">
        <w:rPr>
          <w:rFonts w:eastAsia="Calibri"/>
        </w:rPr>
        <w:t xml:space="preserve">.     </w:t>
      </w:r>
      <w:r w:rsidR="00C96770">
        <w:rPr>
          <w:rFonts w:eastAsia="Calibri"/>
          <w:spacing w:val="61"/>
        </w:rPr>
        <w:t xml:space="preserve"> </w:t>
      </w:r>
      <w:r w:rsidR="00C96770">
        <w:rPr>
          <w:rFonts w:eastAsia="Calibri"/>
        </w:rPr>
        <w:t>Ca</w:t>
      </w:r>
      <w:r w:rsidR="00C96770">
        <w:rPr>
          <w:rFonts w:eastAsia="Calibri"/>
          <w:spacing w:val="1"/>
        </w:rPr>
        <w:t>l</w:t>
      </w:r>
      <w:r w:rsidR="00C96770">
        <w:rPr>
          <w:rFonts w:eastAsia="Calibri"/>
        </w:rPr>
        <w:t>i</w:t>
      </w:r>
      <w:r w:rsidR="00C96770">
        <w:rPr>
          <w:rFonts w:eastAsia="Calibri"/>
          <w:spacing w:val="-1"/>
        </w:rPr>
        <w:t>b</w:t>
      </w:r>
      <w:r w:rsidR="00C96770">
        <w:rPr>
          <w:rFonts w:eastAsia="Calibri"/>
          <w:spacing w:val="1"/>
        </w:rPr>
        <w:t>r</w:t>
      </w:r>
      <w:r w:rsidR="00C96770">
        <w:rPr>
          <w:rFonts w:eastAsia="Calibri"/>
          <w:spacing w:val="-2"/>
        </w:rPr>
        <w:t>a</w:t>
      </w:r>
      <w:r w:rsidR="00C96770">
        <w:rPr>
          <w:rFonts w:eastAsia="Calibri"/>
          <w:spacing w:val="1"/>
        </w:rPr>
        <w:t>t</w:t>
      </w:r>
      <w:r w:rsidR="00C96770">
        <w:rPr>
          <w:rFonts w:eastAsia="Calibri"/>
        </w:rPr>
        <w:t>i</w:t>
      </w:r>
      <w:r w:rsidR="00C96770">
        <w:rPr>
          <w:rFonts w:eastAsia="Calibri"/>
          <w:spacing w:val="-1"/>
        </w:rPr>
        <w:t>o</w:t>
      </w:r>
      <w:r w:rsidR="00C96770">
        <w:rPr>
          <w:rFonts w:eastAsia="Calibri"/>
        </w:rPr>
        <w:t>n Acc</w:t>
      </w:r>
      <w:r w:rsidR="00C96770">
        <w:rPr>
          <w:rFonts w:eastAsia="Calibri"/>
          <w:spacing w:val="-2"/>
        </w:rPr>
        <w:t>u</w:t>
      </w:r>
      <w:r w:rsidR="00C96770">
        <w:rPr>
          <w:rFonts w:eastAsia="Calibri"/>
          <w:spacing w:val="1"/>
        </w:rPr>
        <w:t>r</w:t>
      </w:r>
      <w:r w:rsidR="00C96770">
        <w:rPr>
          <w:rFonts w:eastAsia="Calibri"/>
          <w:spacing w:val="-2"/>
        </w:rPr>
        <w:t>a</w:t>
      </w:r>
      <w:r w:rsidR="00C96770">
        <w:rPr>
          <w:rFonts w:eastAsia="Calibri"/>
        </w:rPr>
        <w:t>cy</w:t>
      </w:r>
      <w:r w:rsidR="00C96770">
        <w:rPr>
          <w:rFonts w:eastAsia="Calibri"/>
          <w:spacing w:val="-2"/>
        </w:rPr>
        <w:t xml:space="preserve"> </w:t>
      </w:r>
      <w:r w:rsidR="00C96770">
        <w:rPr>
          <w:rFonts w:eastAsia="Calibri"/>
        </w:rPr>
        <w:t>Te</w:t>
      </w:r>
      <w:r w:rsidR="00C96770">
        <w:rPr>
          <w:rFonts w:eastAsia="Calibri"/>
          <w:spacing w:val="1"/>
        </w:rPr>
        <w:t>s</w:t>
      </w:r>
      <w:r w:rsidR="00C96770">
        <w:rPr>
          <w:rFonts w:eastAsia="Calibri"/>
        </w:rPr>
        <w:t>t</w:t>
      </w:r>
      <w:bookmarkEnd w:id="18"/>
    </w:p>
    <w:p w:rsidR="00365D14" w:rsidRDefault="00365D14">
      <w:pPr>
        <w:spacing w:before="9" w:line="140" w:lineRule="exact"/>
        <w:rPr>
          <w:sz w:val="14"/>
          <w:szCs w:val="14"/>
        </w:rPr>
      </w:pPr>
    </w:p>
    <w:p w:rsidR="00365D14" w:rsidRDefault="00365D14">
      <w:pPr>
        <w:spacing w:line="200" w:lineRule="exact"/>
      </w:pPr>
    </w:p>
    <w:p w:rsidR="00365D14" w:rsidRDefault="00C96770">
      <w:pPr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Cal</w:t>
      </w:r>
      <w:r>
        <w:rPr>
          <w:rFonts w:ascii="Calibri" w:eastAsia="Calibri" w:hAnsi="Calibri" w:cs="Calibri"/>
          <w:spacing w:val="-1"/>
          <w:sz w:val="22"/>
          <w:szCs w:val="22"/>
        </w:rPr>
        <w:t>ib</w:t>
      </w:r>
      <w:r>
        <w:rPr>
          <w:rFonts w:ascii="Calibri" w:eastAsia="Calibri" w:hAnsi="Calibri" w:cs="Calibri"/>
          <w:sz w:val="22"/>
          <w:szCs w:val="22"/>
        </w:rPr>
        <w:t>rati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6</w:t>
      </w:r>
    </w:p>
    <w:p w:rsidR="00365D14" w:rsidRDefault="00365D14">
      <w:pPr>
        <w:spacing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365D14" w:rsidRDefault="00F769CB">
      <w:pPr>
        <w:ind w:left="157"/>
      </w:pPr>
      <w:r>
        <w:pict>
          <v:shape id="_x0000_i1050" type="#_x0000_t75" style="width:510.95pt;height:100.65pt">
            <v:imagedata r:id="rId70" o:title=""/>
          </v:shape>
        </w:pict>
      </w:r>
    </w:p>
    <w:p w:rsidR="00365D14" w:rsidRDefault="00365D14">
      <w:pPr>
        <w:spacing w:before="2"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365D14" w:rsidRDefault="00C96770">
      <w:pPr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>A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ou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i/>
          <w:sz w:val="22"/>
          <w:szCs w:val="22"/>
        </w:rPr>
        <w:t>t</w:t>
      </w:r>
      <w:r>
        <w:rPr>
          <w:rFonts w:ascii="Calibri" w:eastAsia="Calibri" w:hAnsi="Calibri" w:cs="Calibri"/>
          <w:b/>
          <w:i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i/>
          <w:sz w:val="22"/>
          <w:szCs w:val="22"/>
        </w:rPr>
        <w:t xml:space="preserve">f </w:t>
      </w:r>
      <w:r>
        <w:rPr>
          <w:rFonts w:ascii="Calibri" w:eastAsia="Calibri" w:hAnsi="Calibri" w:cs="Calibri"/>
          <w:b/>
          <w:i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u</w:t>
      </w:r>
      <w:r>
        <w:rPr>
          <w:rFonts w:ascii="Calibri" w:eastAsia="Calibri" w:hAnsi="Calibri" w:cs="Calibri"/>
          <w:b/>
          <w:i/>
          <w:sz w:val="22"/>
          <w:szCs w:val="22"/>
        </w:rPr>
        <w:t>el</w:t>
      </w:r>
      <w:r>
        <w:rPr>
          <w:rFonts w:ascii="Calibri" w:eastAsia="Calibri" w:hAnsi="Calibri" w:cs="Calibri"/>
          <w:b/>
          <w:i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z w:val="22"/>
          <w:szCs w:val="22"/>
        </w:rPr>
        <w:t>r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i/>
          <w:sz w:val="22"/>
          <w:szCs w:val="22"/>
        </w:rPr>
        <w:t>m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i/>
          <w:sz w:val="22"/>
          <w:szCs w:val="22"/>
        </w:rPr>
        <w:t>v</w:t>
      </w:r>
      <w:r>
        <w:rPr>
          <w:rFonts w:ascii="Calibri" w:eastAsia="Calibri" w:hAnsi="Calibri" w:cs="Calibri"/>
          <w:b/>
          <w:i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i/>
          <w:sz w:val="22"/>
          <w:szCs w:val="22"/>
        </w:rPr>
        <w:t>d</w:t>
      </w:r>
      <w:r>
        <w:rPr>
          <w:rFonts w:ascii="Calibri" w:eastAsia="Calibri" w:hAnsi="Calibri" w:cs="Calibri"/>
          <w:b/>
          <w:i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Take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preci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easu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ed </w:t>
      </w:r>
      <w:r>
        <w:rPr>
          <w:rFonts w:ascii="Calibri" w:eastAsia="Calibri" w:hAnsi="Calibri" w:cs="Calibri"/>
          <w:spacing w:val="-3"/>
          <w:sz w:val="22"/>
          <w:szCs w:val="22"/>
        </w:rPr>
        <w:t>q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tity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 fuel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asi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e: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0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</w:p>
    <w:p w:rsidR="00365D14" w:rsidRDefault="00C96770">
      <w:pPr>
        <w:spacing w:before="19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>Fuel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i/>
          <w:sz w:val="22"/>
          <w:szCs w:val="22"/>
        </w:rPr>
        <w:t>e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i/>
          <w:sz w:val="22"/>
          <w:szCs w:val="22"/>
        </w:rPr>
        <w:t>el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b/>
          <w:i/>
          <w:sz w:val="22"/>
          <w:szCs w:val="22"/>
        </w:rPr>
        <w:t>st</w:t>
      </w:r>
      <w:r>
        <w:rPr>
          <w:rFonts w:ascii="Calibri" w:eastAsia="Calibri" w:hAnsi="Calibri" w:cs="Calibri"/>
          <w:b/>
          <w:i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b/>
          <w:i/>
          <w:sz w:val="22"/>
          <w:szCs w:val="22"/>
        </w:rPr>
        <w:t>ck)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z w:val="22"/>
          <w:szCs w:val="22"/>
        </w:rPr>
        <w:t>2</w:t>
      </w:r>
      <w:r>
        <w:rPr>
          <w:rFonts w:ascii="Calibri" w:eastAsia="Calibri" w:hAnsi="Calibri" w:cs="Calibri"/>
          <w:b/>
          <w:i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ep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stick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 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q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tity 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 f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</w:t>
      </w:r>
    </w:p>
    <w:p w:rsidR="00365D14" w:rsidRDefault="00C96770">
      <w:pPr>
        <w:spacing w:before="22"/>
        <w:ind w:left="9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>N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z w:val="22"/>
          <w:szCs w:val="22"/>
        </w:rPr>
        <w:t>Va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u</w:t>
      </w:r>
      <w:r>
        <w:rPr>
          <w:rFonts w:ascii="Calibri" w:eastAsia="Calibri" w:hAnsi="Calibri" w:cs="Calibri"/>
          <w:b/>
          <w:i/>
          <w:sz w:val="22"/>
          <w:szCs w:val="22"/>
        </w:rPr>
        <w:t>e</w:t>
      </w:r>
      <w:r>
        <w:rPr>
          <w:rFonts w:ascii="Calibri" w:eastAsia="Calibri" w:hAnsi="Calibri" w:cs="Calibri"/>
          <w:b/>
          <w:i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i/>
          <w:sz w:val="22"/>
          <w:szCs w:val="22"/>
        </w:rPr>
        <w:t>t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i/>
          <w:sz w:val="22"/>
          <w:szCs w:val="22"/>
        </w:rPr>
        <w:t>s</w:t>
      </w:r>
      <w:r>
        <w:rPr>
          <w:rFonts w:ascii="Calibri" w:eastAsia="Calibri" w:hAnsi="Calibri" w:cs="Calibri"/>
          <w:b/>
          <w:i/>
          <w:spacing w:val="-3"/>
          <w:sz w:val="22"/>
          <w:szCs w:val="22"/>
        </w:rPr>
        <w:t>t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i/>
          <w:sz w:val="22"/>
          <w:szCs w:val="22"/>
        </w:rPr>
        <w:t>t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i/>
          <w:sz w:val="22"/>
          <w:szCs w:val="22"/>
        </w:rPr>
        <w:t>n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 xml:space="preserve"> p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i/>
          <w:sz w:val="22"/>
          <w:szCs w:val="22"/>
        </w:rPr>
        <w:t>t</w:t>
      </w:r>
      <w:r>
        <w:rPr>
          <w:rFonts w:ascii="Calibri" w:eastAsia="Calibri" w:hAnsi="Calibri" w:cs="Calibri"/>
          <w:b/>
          <w:i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z w:val="22"/>
          <w:szCs w:val="22"/>
        </w:rPr>
        <w:t>2</w:t>
      </w:r>
      <w:r>
        <w:rPr>
          <w:rFonts w:ascii="Calibri" w:eastAsia="Calibri" w:hAnsi="Calibri" w:cs="Calibri"/>
          <w:b/>
          <w:i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po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enter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“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el”</w:t>
      </w:r>
    </w:p>
    <w:p w:rsidR="00365D14" w:rsidRDefault="00365D14">
      <w:pPr>
        <w:spacing w:before="1"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365D14" w:rsidRDefault="008A492B">
      <w:pPr>
        <w:ind w:left="911"/>
        <w:sectPr w:rsidR="00365D14" w:rsidSect="00FF0AEA">
          <w:pgSz w:w="11920" w:h="16860"/>
          <w:pgMar w:top="1460" w:right="140" w:bottom="280" w:left="1300" w:header="517" w:footer="1032" w:gutter="0"/>
          <w:cols w:space="720"/>
        </w:sectPr>
      </w:pPr>
      <w:r>
        <w:pict>
          <v:shape id="_x0000_i1051" type="#_x0000_t75" style="width:331.35pt;height:244.65pt">
            <v:imagedata r:id="rId71" o:title=""/>
          </v:shape>
        </w:pict>
      </w:r>
    </w:p>
    <w:p w:rsidR="00365D14" w:rsidRDefault="00365D14">
      <w:pPr>
        <w:spacing w:before="1" w:line="160" w:lineRule="exact"/>
        <w:rPr>
          <w:sz w:val="16"/>
          <w:szCs w:val="16"/>
        </w:rPr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8A492B">
      <w:pPr>
        <w:ind w:left="1591"/>
      </w:pPr>
      <w:r>
        <w:pict>
          <v:shape id="_x0000_i1052" type="#_x0000_t75" style="width:331.35pt;height:252.45pt">
            <v:imagedata r:id="rId72" o:title=""/>
          </v:shape>
        </w:pict>
      </w: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line="200" w:lineRule="exact"/>
      </w:pPr>
    </w:p>
    <w:p w:rsidR="00365D14" w:rsidRDefault="00365D14">
      <w:pPr>
        <w:spacing w:before="18" w:line="280" w:lineRule="exact"/>
        <w:rPr>
          <w:sz w:val="28"/>
          <w:szCs w:val="28"/>
        </w:rPr>
      </w:pPr>
    </w:p>
    <w:p w:rsidR="00365D14" w:rsidRDefault="008A492B">
      <w:pPr>
        <w:ind w:left="117"/>
      </w:pPr>
      <w:r>
        <w:pict>
          <v:shape id="_x0000_i1053" type="#_x0000_t75" style="width:532.65pt;height:107.55pt">
            <v:imagedata r:id="rId73" o:title=""/>
          </v:shape>
        </w:pict>
      </w:r>
    </w:p>
    <w:p w:rsidR="00365D14" w:rsidRDefault="00365D14">
      <w:pPr>
        <w:spacing w:line="100" w:lineRule="exact"/>
        <w:rPr>
          <w:sz w:val="11"/>
          <w:szCs w:val="11"/>
        </w:rPr>
      </w:pPr>
    </w:p>
    <w:p w:rsidR="00365D14" w:rsidRDefault="00365D14">
      <w:pPr>
        <w:spacing w:line="200" w:lineRule="exact"/>
      </w:pPr>
    </w:p>
    <w:p w:rsidR="00365D14" w:rsidRDefault="00C96770">
      <w:pPr>
        <w:spacing w:before="16"/>
        <w:ind w:left="155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>A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ou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i/>
          <w:sz w:val="22"/>
          <w:szCs w:val="22"/>
        </w:rPr>
        <w:t>t</w:t>
      </w:r>
      <w:r>
        <w:rPr>
          <w:rFonts w:ascii="Calibri" w:eastAsia="Calibri" w:hAnsi="Calibri" w:cs="Calibri"/>
          <w:b/>
          <w:i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i/>
          <w:sz w:val="22"/>
          <w:szCs w:val="22"/>
        </w:rPr>
        <w:t>c</w:t>
      </w:r>
      <w:r>
        <w:rPr>
          <w:rFonts w:ascii="Calibri" w:eastAsia="Calibri" w:hAnsi="Calibri" w:cs="Calibri"/>
          <w:b/>
          <w:i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>rdi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i/>
          <w:sz w:val="22"/>
          <w:szCs w:val="22"/>
        </w:rPr>
        <w:t>g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z w:val="22"/>
          <w:szCs w:val="22"/>
        </w:rPr>
        <w:t>to</w:t>
      </w:r>
      <w:r>
        <w:rPr>
          <w:rFonts w:ascii="Calibri" w:eastAsia="Calibri" w:hAnsi="Calibri" w:cs="Calibri"/>
          <w:b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i/>
          <w:sz w:val="22"/>
          <w:szCs w:val="22"/>
        </w:rPr>
        <w:t>Z</w:t>
      </w:r>
      <w:r>
        <w:rPr>
          <w:rFonts w:ascii="Calibri" w:eastAsia="Calibri" w:hAnsi="Calibri" w:cs="Calibri"/>
          <w:b/>
          <w:i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i/>
          <w:sz w:val="22"/>
          <w:szCs w:val="22"/>
        </w:rPr>
        <w:t>N</w:t>
      </w:r>
      <w:r>
        <w:rPr>
          <w:rFonts w:ascii="Calibri" w:eastAsia="Calibri" w:hAnsi="Calibri" w:cs="Calibri"/>
          <w:b/>
          <w:i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Enter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pp</w:t>
      </w:r>
      <w:r>
        <w:rPr>
          <w:rFonts w:ascii="Calibri" w:eastAsia="Calibri" w:hAnsi="Calibri" w:cs="Calibri"/>
          <w:sz w:val="22"/>
          <w:szCs w:val="22"/>
        </w:rPr>
        <w:t>ea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 the pa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will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cal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late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atic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</w:p>
    <w:p w:rsidR="00365D14" w:rsidRDefault="00C96770">
      <w:pPr>
        <w:spacing w:before="19" w:line="259" w:lineRule="auto"/>
        <w:ind w:left="1591" w:right="2655" w:hanging="3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i/>
          <w:sz w:val="22"/>
          <w:szCs w:val="22"/>
        </w:rPr>
        <w:t>mou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i/>
          <w:sz w:val="22"/>
          <w:szCs w:val="22"/>
        </w:rPr>
        <w:t>t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z w:val="22"/>
          <w:szCs w:val="22"/>
        </w:rPr>
        <w:t>in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i/>
          <w:sz w:val="22"/>
          <w:szCs w:val="22"/>
        </w:rPr>
        <w:t>e Zon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4</w:t>
      </w:r>
      <w:r>
        <w:rPr>
          <w:rFonts w:ascii="Calibri" w:eastAsia="Calibri" w:hAnsi="Calibri" w:cs="Calibri"/>
          <w:sz w:val="22"/>
          <w:szCs w:val="22"/>
        </w:rPr>
        <w:t>0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litr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 defi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ed in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i/>
          <w:sz w:val="22"/>
          <w:szCs w:val="22"/>
        </w:rPr>
        <w:t>m</w:t>
      </w:r>
      <w:r>
        <w:rPr>
          <w:rFonts w:ascii="Calibri" w:eastAsia="Calibri" w:hAnsi="Calibri" w:cs="Calibri"/>
          <w:i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i/>
          <w:sz w:val="22"/>
          <w:szCs w:val="22"/>
        </w:rPr>
        <w:t>t</w:t>
      </w:r>
      <w:r>
        <w:rPr>
          <w:rFonts w:ascii="Calibri" w:eastAsia="Calibri" w:hAnsi="Calibri" w:cs="Calibri"/>
          <w:i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i/>
          <w:sz w:val="22"/>
          <w:szCs w:val="22"/>
        </w:rPr>
        <w:t>of f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i/>
          <w:sz w:val="22"/>
          <w:szCs w:val="22"/>
        </w:rPr>
        <w:t xml:space="preserve">el </w:t>
      </w:r>
      <w:r>
        <w:rPr>
          <w:rFonts w:ascii="Calibri" w:eastAsia="Calibri" w:hAnsi="Calibri" w:cs="Calibri"/>
          <w:i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i/>
          <w:sz w:val="22"/>
          <w:szCs w:val="22"/>
        </w:rPr>
        <w:t>emove</w:t>
      </w:r>
      <w:r>
        <w:rPr>
          <w:rFonts w:ascii="Calibri" w:eastAsia="Calibri" w:hAnsi="Calibri" w:cs="Calibri"/>
          <w:i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) Y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ei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 g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ATCH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</w:p>
    <w:p w:rsidR="00365D14" w:rsidRDefault="00365D14">
      <w:pPr>
        <w:spacing w:before="9" w:line="280" w:lineRule="exact"/>
        <w:rPr>
          <w:sz w:val="28"/>
          <w:szCs w:val="28"/>
        </w:rPr>
      </w:pPr>
    </w:p>
    <w:p w:rsidR="00365D14" w:rsidRDefault="008A492B">
      <w:pPr>
        <w:ind w:left="117"/>
        <w:sectPr w:rsidR="00365D14" w:rsidSect="00FF0AEA">
          <w:headerReference w:type="default" r:id="rId74"/>
          <w:pgSz w:w="11920" w:h="16860"/>
          <w:pgMar w:top="1460" w:right="460" w:bottom="280" w:left="620" w:header="517" w:footer="1032" w:gutter="0"/>
          <w:cols w:space="720"/>
        </w:sectPr>
      </w:pPr>
      <w:r>
        <w:pict>
          <v:shape id="_x0000_i1054" type="#_x0000_t75" style="width:468.45pt;height:100.65pt">
            <v:imagedata r:id="rId75" o:title=""/>
          </v:shape>
        </w:pict>
      </w:r>
    </w:p>
    <w:p w:rsidR="00365D14" w:rsidRDefault="008A492B" w:rsidP="00DC16A8">
      <w:pPr>
        <w:spacing w:line="200" w:lineRule="exact"/>
      </w:pPr>
      <w:r>
        <w:lastRenderedPageBreak/>
        <w:pict>
          <v:group id="_x0000_s1027" style="position:absolute;margin-left:72.85pt;margin-top:205.8pt;width:468pt;height:277.15pt;z-index:-251655168;mso-position-horizontal-relative:page;mso-position-vertical-relative:page" coordorigin="1457,4116" coordsize="9360,5543">
            <v:shape id="_x0000_s1029" type="#_x0000_t75" style="position:absolute;left:1457;top:4115;width:9360;height:5544">
              <v:imagedata r:id="rId69" o:title=""/>
            </v:shape>
            <v:shape id="_x0000_s1028" style="position:absolute;left:2580;top:6273;width:1426;height:1507" coordorigin="2580,6273" coordsize="1426,1507" path="m2580,7780r1426,l4006,6273r-1426,l2580,7780xe" filled="f" strokecolor="red" strokeweight="1.5pt">
              <v:path arrowok="t"/>
            </v:shape>
            <w10:wrap anchorx="page" anchory="page"/>
          </v:group>
        </w:pict>
      </w:r>
    </w:p>
    <w:p w:rsidR="00365D14" w:rsidRDefault="00365D14">
      <w:pPr>
        <w:spacing w:before="17" w:line="240" w:lineRule="exact"/>
        <w:rPr>
          <w:sz w:val="24"/>
          <w:szCs w:val="24"/>
        </w:rPr>
      </w:pPr>
    </w:p>
    <w:p w:rsidR="00365D14" w:rsidRDefault="007122FB">
      <w:pPr>
        <w:spacing w:before="4" w:line="320" w:lineRule="exact"/>
        <w:ind w:left="17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974705"/>
          <w:spacing w:val="-1"/>
          <w:sz w:val="28"/>
          <w:szCs w:val="28"/>
        </w:rPr>
        <w:t>12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 xml:space="preserve">.    </w:t>
      </w:r>
      <w:r w:rsidR="00C96770">
        <w:rPr>
          <w:rFonts w:ascii="Calibri" w:eastAsia="Calibri" w:hAnsi="Calibri" w:cs="Calibri"/>
          <w:b/>
          <w:color w:val="974705"/>
          <w:spacing w:val="62"/>
          <w:sz w:val="28"/>
          <w:szCs w:val="28"/>
        </w:rPr>
        <w:t xml:space="preserve"> 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F</w:t>
      </w:r>
      <w:r w:rsidR="00C96770">
        <w:rPr>
          <w:rFonts w:ascii="Calibri" w:eastAsia="Calibri" w:hAnsi="Calibri" w:cs="Calibri"/>
          <w:b/>
          <w:color w:val="974705"/>
          <w:spacing w:val="1"/>
          <w:sz w:val="28"/>
          <w:szCs w:val="28"/>
        </w:rPr>
        <w:t>u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el S</w:t>
      </w:r>
      <w:r w:rsidR="00C96770">
        <w:rPr>
          <w:rFonts w:ascii="Calibri" w:eastAsia="Calibri" w:hAnsi="Calibri" w:cs="Calibri"/>
          <w:b/>
          <w:color w:val="974705"/>
          <w:spacing w:val="-3"/>
          <w:sz w:val="28"/>
          <w:szCs w:val="28"/>
        </w:rPr>
        <w:t>e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n</w:t>
      </w:r>
      <w:r w:rsidR="00C96770">
        <w:rPr>
          <w:rFonts w:ascii="Calibri" w:eastAsia="Calibri" w:hAnsi="Calibri" w:cs="Calibri"/>
          <w:b/>
          <w:color w:val="974705"/>
          <w:spacing w:val="1"/>
          <w:sz w:val="28"/>
          <w:szCs w:val="28"/>
        </w:rPr>
        <w:t>s</w:t>
      </w:r>
      <w:r w:rsidR="00C96770">
        <w:rPr>
          <w:rFonts w:ascii="Calibri" w:eastAsia="Calibri" w:hAnsi="Calibri" w:cs="Calibri"/>
          <w:b/>
          <w:color w:val="974705"/>
          <w:spacing w:val="-2"/>
          <w:sz w:val="28"/>
          <w:szCs w:val="28"/>
        </w:rPr>
        <w:t>o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r Zon C</w:t>
      </w:r>
      <w:r w:rsidR="00C96770">
        <w:rPr>
          <w:rFonts w:ascii="Calibri" w:eastAsia="Calibri" w:hAnsi="Calibri" w:cs="Calibri"/>
          <w:b/>
          <w:color w:val="974705"/>
          <w:spacing w:val="-2"/>
          <w:sz w:val="28"/>
          <w:szCs w:val="28"/>
        </w:rPr>
        <w:t>o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n</w:t>
      </w:r>
      <w:r w:rsidR="00C96770">
        <w:rPr>
          <w:rFonts w:ascii="Calibri" w:eastAsia="Calibri" w:hAnsi="Calibri" w:cs="Calibri"/>
          <w:b/>
          <w:color w:val="974705"/>
          <w:spacing w:val="-1"/>
          <w:sz w:val="28"/>
          <w:szCs w:val="28"/>
        </w:rPr>
        <w:t>t</w:t>
      </w:r>
      <w:r w:rsidR="00C96770">
        <w:rPr>
          <w:rFonts w:ascii="Calibri" w:eastAsia="Calibri" w:hAnsi="Calibri" w:cs="Calibri"/>
          <w:b/>
          <w:color w:val="974705"/>
          <w:spacing w:val="1"/>
          <w:sz w:val="28"/>
          <w:szCs w:val="28"/>
        </w:rPr>
        <w:t>r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ol</w:t>
      </w:r>
      <w:r w:rsidR="00C96770">
        <w:rPr>
          <w:rFonts w:ascii="Calibri" w:eastAsia="Calibri" w:hAnsi="Calibri" w:cs="Calibri"/>
          <w:b/>
          <w:color w:val="974705"/>
          <w:spacing w:val="2"/>
          <w:sz w:val="28"/>
          <w:szCs w:val="28"/>
        </w:rPr>
        <w:t xml:space="preserve"> 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-</w:t>
      </w:r>
      <w:r w:rsidR="00C96770">
        <w:rPr>
          <w:rFonts w:ascii="Calibri" w:eastAsia="Calibri" w:hAnsi="Calibri" w:cs="Calibri"/>
          <w:b/>
          <w:color w:val="974705"/>
          <w:spacing w:val="62"/>
          <w:sz w:val="28"/>
          <w:szCs w:val="28"/>
        </w:rPr>
        <w:t xml:space="preserve"> 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Pan</w:t>
      </w:r>
      <w:r w:rsidR="00C96770">
        <w:rPr>
          <w:rFonts w:ascii="Calibri" w:eastAsia="Calibri" w:hAnsi="Calibri" w:cs="Calibri"/>
          <w:b/>
          <w:color w:val="974705"/>
          <w:spacing w:val="-2"/>
          <w:sz w:val="28"/>
          <w:szCs w:val="28"/>
        </w:rPr>
        <w:t>e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l An</w:t>
      </w:r>
      <w:r w:rsidR="00C96770">
        <w:rPr>
          <w:rFonts w:ascii="Calibri" w:eastAsia="Calibri" w:hAnsi="Calibri" w:cs="Calibri"/>
          <w:b/>
          <w:color w:val="974705"/>
          <w:spacing w:val="-1"/>
          <w:sz w:val="28"/>
          <w:szCs w:val="28"/>
        </w:rPr>
        <w:t>a</w:t>
      </w:r>
      <w:r w:rsidR="00C96770">
        <w:rPr>
          <w:rFonts w:ascii="Calibri" w:eastAsia="Calibri" w:hAnsi="Calibri" w:cs="Calibri"/>
          <w:b/>
          <w:color w:val="974705"/>
          <w:sz w:val="28"/>
          <w:szCs w:val="28"/>
        </w:rPr>
        <w:t>lyse</w:t>
      </w:r>
    </w:p>
    <w:p w:rsidR="00365D14" w:rsidRDefault="00365D14">
      <w:pPr>
        <w:spacing w:line="200" w:lineRule="exact"/>
      </w:pPr>
    </w:p>
    <w:p w:rsidR="00365D14" w:rsidRDefault="00365D14">
      <w:pPr>
        <w:spacing w:before="15" w:line="240" w:lineRule="exact"/>
        <w:rPr>
          <w:sz w:val="24"/>
          <w:szCs w:val="24"/>
        </w:rPr>
      </w:pPr>
    </w:p>
    <w:p w:rsidR="00365D14" w:rsidRDefault="00C96770">
      <w:pPr>
        <w:spacing w:before="16"/>
        <w:ind w:left="15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highlight w:val="yellow"/>
        </w:rPr>
        <w:t>F</w:t>
      </w:r>
      <w:r>
        <w:rPr>
          <w:rFonts w:ascii="Calibri" w:eastAsia="Calibri" w:hAnsi="Calibri" w:cs="Calibri"/>
          <w:spacing w:val="-2"/>
          <w:sz w:val="22"/>
          <w:szCs w:val="22"/>
          <w:highlight w:val="yellow"/>
        </w:rPr>
        <w:t>u</w:t>
      </w:r>
      <w:r>
        <w:rPr>
          <w:rFonts w:ascii="Calibri" w:eastAsia="Calibri" w:hAnsi="Calibri" w:cs="Calibri"/>
          <w:sz w:val="22"/>
          <w:szCs w:val="22"/>
          <w:highlight w:val="yellow"/>
        </w:rPr>
        <w:t xml:space="preserve">el </w:t>
      </w:r>
      <w:r>
        <w:rPr>
          <w:rFonts w:ascii="Calibri" w:eastAsia="Calibri" w:hAnsi="Calibri" w:cs="Calibri"/>
          <w:spacing w:val="1"/>
          <w:sz w:val="22"/>
          <w:szCs w:val="22"/>
          <w:highlight w:val="yellow"/>
        </w:rPr>
        <w:t>e</w:t>
      </w:r>
      <w:r>
        <w:rPr>
          <w:rFonts w:ascii="Calibri" w:eastAsia="Calibri" w:hAnsi="Calibri" w:cs="Calibri"/>
          <w:spacing w:val="-1"/>
          <w:sz w:val="22"/>
          <w:szCs w:val="22"/>
          <w:highlight w:val="yellow"/>
        </w:rPr>
        <w:t>v</w:t>
      </w:r>
      <w:r>
        <w:rPr>
          <w:rFonts w:ascii="Calibri" w:eastAsia="Calibri" w:hAnsi="Calibri" w:cs="Calibri"/>
          <w:spacing w:val="1"/>
          <w:sz w:val="22"/>
          <w:szCs w:val="22"/>
          <w:highlight w:val="yellow"/>
        </w:rPr>
        <w:t>e</w:t>
      </w:r>
      <w:r>
        <w:rPr>
          <w:rFonts w:ascii="Calibri" w:eastAsia="Calibri" w:hAnsi="Calibri" w:cs="Calibri"/>
          <w:spacing w:val="-1"/>
          <w:sz w:val="22"/>
          <w:szCs w:val="22"/>
          <w:highlight w:val="yellow"/>
        </w:rPr>
        <w:t>n</w:t>
      </w:r>
      <w:r>
        <w:rPr>
          <w:rFonts w:ascii="Calibri" w:eastAsia="Calibri" w:hAnsi="Calibri" w:cs="Calibri"/>
          <w:sz w:val="22"/>
          <w:szCs w:val="22"/>
          <w:highlight w:val="yellow"/>
        </w:rPr>
        <w:t>ts</w:t>
      </w:r>
      <w:r>
        <w:rPr>
          <w:rFonts w:ascii="Calibri" w:eastAsia="Calibri" w:hAnsi="Calibri" w:cs="Calibri"/>
          <w:spacing w:val="-1"/>
          <w:sz w:val="22"/>
          <w:szCs w:val="22"/>
          <w:highlight w:val="yellow"/>
        </w:rPr>
        <w:t xml:space="preserve"> </w:t>
      </w:r>
      <w:r>
        <w:rPr>
          <w:rFonts w:ascii="Calibri" w:eastAsia="Calibri" w:hAnsi="Calibri" w:cs="Calibri"/>
          <w:sz w:val="22"/>
          <w:szCs w:val="22"/>
          <w:highlight w:val="yellow"/>
        </w:rPr>
        <w:t>&amp;</w:t>
      </w:r>
      <w:r>
        <w:rPr>
          <w:rFonts w:ascii="Calibri" w:eastAsia="Calibri" w:hAnsi="Calibri" w:cs="Calibri"/>
          <w:spacing w:val="1"/>
          <w:sz w:val="22"/>
          <w:szCs w:val="22"/>
          <w:highlight w:val="yellow"/>
        </w:rPr>
        <w:t xml:space="preserve"> </w:t>
      </w:r>
      <w:r>
        <w:rPr>
          <w:rFonts w:ascii="Calibri" w:eastAsia="Calibri" w:hAnsi="Calibri" w:cs="Calibri"/>
          <w:sz w:val="22"/>
          <w:szCs w:val="22"/>
          <w:highlight w:val="yellow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  <w:highlight w:val="yellow"/>
        </w:rPr>
        <w:t>a</w:t>
      </w:r>
      <w:r>
        <w:rPr>
          <w:rFonts w:ascii="Calibri" w:eastAsia="Calibri" w:hAnsi="Calibri" w:cs="Calibri"/>
          <w:spacing w:val="-3"/>
          <w:sz w:val="22"/>
          <w:szCs w:val="22"/>
          <w:highlight w:val="yellow"/>
        </w:rPr>
        <w:t>r</w:t>
      </w:r>
      <w:r>
        <w:rPr>
          <w:rFonts w:ascii="Calibri" w:eastAsia="Calibri" w:hAnsi="Calibri" w:cs="Calibri"/>
          <w:spacing w:val="1"/>
          <w:sz w:val="22"/>
          <w:szCs w:val="22"/>
          <w:highlight w:val="yellow"/>
        </w:rPr>
        <w:t>m</w:t>
      </w:r>
      <w:r>
        <w:rPr>
          <w:rFonts w:ascii="Calibri" w:eastAsia="Calibri" w:hAnsi="Calibri" w:cs="Calibri"/>
          <w:sz w:val="22"/>
          <w:szCs w:val="22"/>
          <w:highlight w:val="yellow"/>
        </w:rPr>
        <w:t>s</w:t>
      </w:r>
    </w:p>
    <w:p w:rsidR="00365D14" w:rsidRDefault="00365D14">
      <w:pPr>
        <w:spacing w:line="120" w:lineRule="exact"/>
        <w:rPr>
          <w:sz w:val="12"/>
          <w:szCs w:val="12"/>
        </w:rPr>
      </w:pPr>
    </w:p>
    <w:p w:rsidR="00365D14" w:rsidRDefault="00C96770" w:rsidP="00D25C20">
      <w:pPr>
        <w:ind w:left="157"/>
        <w:rPr>
          <w:rFonts w:ascii="Calibri" w:eastAsia="Calibri" w:hAnsi="Calibri" w:cs="Calibri"/>
          <w:sz w:val="22"/>
          <w:szCs w:val="22"/>
        </w:rPr>
        <w:sectPr w:rsidR="00365D14" w:rsidSect="00FF0AEA">
          <w:pgSz w:w="11920" w:h="16860"/>
          <w:pgMar w:top="1460" w:right="1680" w:bottom="280" w:left="1300" w:header="517" w:footer="1032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Status 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is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s if F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el 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isc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</w:t>
      </w:r>
    </w:p>
    <w:p w:rsidR="00365D14" w:rsidRPr="00D25C20" w:rsidRDefault="00365D14" w:rsidP="00DF053A">
      <w:pPr>
        <w:spacing w:before="4" w:line="320" w:lineRule="exact"/>
        <w:rPr>
          <w:rFonts w:ascii="Calibri" w:eastAsia="Calibri" w:hAnsi="Calibri" w:cs="Calibri"/>
          <w:sz w:val="28"/>
          <w:szCs w:val="28"/>
        </w:rPr>
      </w:pPr>
    </w:p>
    <w:sectPr w:rsidR="00365D14" w:rsidRPr="00D25C20" w:rsidSect="00FF0AEA">
      <w:headerReference w:type="default" r:id="rId76"/>
      <w:footerReference w:type="default" r:id="rId77"/>
      <w:pgSz w:w="11920" w:h="16860"/>
      <w:pgMar w:top="1460" w:right="1680" w:bottom="280" w:left="1300" w:header="51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492B" w:rsidRDefault="008A492B">
      <w:r>
        <w:separator/>
      </w:r>
    </w:p>
  </w:endnote>
  <w:endnote w:type="continuationSeparator" w:id="0">
    <w:p w:rsidR="008A492B" w:rsidRDefault="008A4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8A492B" w:rsidP="00D92050">
    <w:pPr>
      <w:tabs>
        <w:tab w:val="left" w:pos="5240"/>
      </w:tabs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14.85pt;margin-top:779.45pt;width:8.1pt;height:10.05pt;z-index:-1574;mso-position-horizontal-relative:page;mso-position-vertical-relative:page" filled="f" stroked="f">
          <v:textbox style="mso-next-textbox:#_x0000_s2060" inset="0,0,0,0">
            <w:txbxContent>
              <w:p w:rsidR="00365D14" w:rsidRDefault="00C96770">
                <w:pPr>
                  <w:spacing w:line="180" w:lineRule="exact"/>
                  <w:ind w:left="40"/>
                  <w:rPr>
                    <w:rFonts w:ascii="Calibri" w:eastAsia="Calibri" w:hAnsi="Calibri" w:cs="Calibri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F769CB">
                  <w:rPr>
                    <w:rFonts w:ascii="Calibri" w:eastAsia="Calibri" w:hAnsi="Calibri" w:cs="Calibri"/>
                    <w:noProof/>
                    <w:position w:val="1"/>
                    <w:sz w:val="16"/>
                    <w:szCs w:val="16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365D14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8A492B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12.8pt;margin-top:779.45pt;width:12.15pt;height:10.05pt;z-index:-1570;mso-position-horizontal-relative:page;mso-position-vertical-relative:page" filled="f" stroked="f">
          <v:textbox inset="0,0,0,0">
            <w:txbxContent>
              <w:p w:rsidR="00365D14" w:rsidRDefault="00C96770">
                <w:pPr>
                  <w:spacing w:line="180" w:lineRule="exact"/>
                  <w:ind w:left="40"/>
                  <w:rPr>
                    <w:rFonts w:ascii="Calibri" w:eastAsia="Calibri" w:hAnsi="Calibri" w:cs="Calibri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F769CB">
                  <w:rPr>
                    <w:rFonts w:ascii="Calibri" w:eastAsia="Calibri" w:hAnsi="Calibri" w:cs="Calibri"/>
                    <w:noProof/>
                    <w:position w:val="1"/>
                    <w:sz w:val="16"/>
                    <w:szCs w:val="16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365D14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8A492B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12.8pt;margin-top:779.45pt;width:12.15pt;height:10.05pt;z-index:-1568;mso-position-horizontal-relative:page;mso-position-vertical-relative:page" filled="f" stroked="f">
          <v:textbox style="mso-next-textbox:#_x0000_s2054" inset="0,0,0,0">
            <w:txbxContent>
              <w:p w:rsidR="00365D14" w:rsidRDefault="00365D14">
                <w:pPr>
                  <w:spacing w:line="180" w:lineRule="exact"/>
                  <w:ind w:left="40"/>
                  <w:rPr>
                    <w:rFonts w:ascii="Calibri" w:eastAsia="Calibri" w:hAnsi="Calibri" w:cs="Calibri"/>
                    <w:sz w:val="16"/>
                    <w:szCs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8A492B" w:rsidP="006638E8">
    <w:pPr>
      <w:tabs>
        <w:tab w:val="center" w:pos="5260"/>
      </w:tabs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12.8pt;margin-top:779.45pt;width:12.15pt;height:10.05pt;z-index:-1565;mso-position-horizontal-relative:page;mso-position-vertical-relative:page" filled="f" stroked="f">
          <v:textbox style="mso-next-textbox:#_x0000_s2051" inset="0,0,0,0">
            <w:txbxContent>
              <w:p w:rsidR="00365D14" w:rsidRDefault="00C96770">
                <w:pPr>
                  <w:spacing w:line="180" w:lineRule="exact"/>
                  <w:ind w:left="40"/>
                  <w:rPr>
                    <w:rFonts w:ascii="Calibri" w:eastAsia="Calibri" w:hAnsi="Calibri" w:cs="Calibri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16"/>
                    <w:szCs w:val="16"/>
                  </w:rPr>
                  <w:instrText xml:space="preserve"> PAGE </w:instrText>
                </w:r>
                <w:r>
                  <w:fldChar w:fldCharType="separate"/>
                </w:r>
                <w:r w:rsidR="00F769CB">
                  <w:rPr>
                    <w:rFonts w:ascii="Calibri" w:eastAsia="Calibri" w:hAnsi="Calibri" w:cs="Calibri"/>
                    <w:noProof/>
                    <w:position w:val="1"/>
                    <w:sz w:val="16"/>
                    <w:szCs w:val="16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365D14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492B" w:rsidRDefault="008A492B">
      <w:r>
        <w:separator/>
      </w:r>
    </w:p>
  </w:footnote>
  <w:footnote w:type="continuationSeparator" w:id="0">
    <w:p w:rsidR="008A492B" w:rsidRDefault="008A49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330857" w:rsidP="00330857">
    <w:pPr>
      <w:pStyle w:val="Header"/>
    </w:pPr>
    <w:r>
      <w:rPr>
        <w:noProof/>
        <w:lang w:bidi="he-IL"/>
      </w:rPr>
      <w:drawing>
        <wp:inline distT="0" distB="0" distL="0" distR="0" wp14:anchorId="13DE7024" wp14:editId="02221510">
          <wp:extent cx="2000250" cy="1028700"/>
          <wp:effectExtent l="0" t="0" r="0" b="0"/>
          <wp:docPr id="52" name="Picture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0250" cy="1028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Pr="00330857" w:rsidRDefault="00330857" w:rsidP="00330857">
    <w:pPr>
      <w:pStyle w:val="Header"/>
    </w:pPr>
    <w:r>
      <w:rPr>
        <w:noProof/>
        <w:lang w:bidi="he-IL"/>
      </w:rPr>
      <w:drawing>
        <wp:inline distT="0" distB="0" distL="0" distR="0" wp14:anchorId="71AE3712" wp14:editId="2A012DFD">
          <wp:extent cx="2000250" cy="1028700"/>
          <wp:effectExtent l="0" t="0" r="0" b="0"/>
          <wp:docPr id="54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0250" cy="1028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Pr="00330857" w:rsidRDefault="00330857" w:rsidP="00330857">
    <w:pPr>
      <w:pStyle w:val="Header"/>
    </w:pPr>
    <w:r>
      <w:rPr>
        <w:noProof/>
        <w:lang w:bidi="he-IL"/>
      </w:rPr>
      <w:drawing>
        <wp:inline distT="0" distB="0" distL="0" distR="0" wp14:anchorId="3D922137" wp14:editId="6AE5BEA4">
          <wp:extent cx="2000250" cy="1028700"/>
          <wp:effectExtent l="0" t="0" r="0" b="0"/>
          <wp:docPr id="62" name="Pictur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0250" cy="1028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D14" w:rsidRDefault="00330857" w:rsidP="00330857">
    <w:pPr>
      <w:pStyle w:val="Header"/>
    </w:pPr>
    <w:r>
      <w:rPr>
        <w:noProof/>
        <w:lang w:bidi="he-IL"/>
      </w:rPr>
      <w:drawing>
        <wp:inline distT="0" distB="0" distL="0" distR="0" wp14:anchorId="3DDAD2DA" wp14:editId="06E0ECF2">
          <wp:extent cx="2000250" cy="1028700"/>
          <wp:effectExtent l="0" t="0" r="0" b="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0250" cy="1028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857" w:rsidRDefault="007C237B" w:rsidP="007C237B">
    <w:pPr>
      <w:pStyle w:val="Header"/>
    </w:pPr>
    <w:r>
      <w:rPr>
        <w:noProof/>
        <w:lang w:bidi="he-IL"/>
      </w:rPr>
      <w:drawing>
        <wp:inline distT="0" distB="0" distL="0" distR="0" wp14:anchorId="4F98BBF3" wp14:editId="1056CB1A">
          <wp:extent cx="2000250" cy="1028700"/>
          <wp:effectExtent l="0" t="0" r="0" b="0"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0250" cy="1028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365D14" w:rsidRDefault="00365D14">
    <w:pPr>
      <w:spacing w:line="20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A11D09"/>
    <w:multiLevelType w:val="hybridMultilevel"/>
    <w:tmpl w:val="3BB296E4"/>
    <w:lvl w:ilvl="0" w:tplc="04090001">
      <w:start w:val="1"/>
      <w:numFmt w:val="bullet"/>
      <w:lvlText w:val=""/>
      <w:lvlJc w:val="left"/>
      <w:pPr>
        <w:ind w:left="16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7" w:hanging="360"/>
      </w:pPr>
      <w:rPr>
        <w:rFonts w:ascii="Wingdings" w:hAnsi="Wingdings" w:hint="default"/>
      </w:rPr>
    </w:lvl>
  </w:abstractNum>
  <w:abstractNum w:abstractNumId="1" w15:restartNumberingAfterBreak="0">
    <w:nsid w:val="3E8A7CF4"/>
    <w:multiLevelType w:val="hybridMultilevel"/>
    <w:tmpl w:val="F2987154"/>
    <w:lvl w:ilvl="0" w:tplc="0409000F">
      <w:start w:val="1"/>
      <w:numFmt w:val="decimal"/>
      <w:lvlText w:val="%1."/>
      <w:lvlJc w:val="left"/>
      <w:pPr>
        <w:ind w:left="1607" w:hanging="360"/>
      </w:pPr>
    </w:lvl>
    <w:lvl w:ilvl="1" w:tplc="04090019" w:tentative="1">
      <w:start w:val="1"/>
      <w:numFmt w:val="lowerLetter"/>
      <w:lvlText w:val="%2."/>
      <w:lvlJc w:val="left"/>
      <w:pPr>
        <w:ind w:left="2327" w:hanging="360"/>
      </w:pPr>
    </w:lvl>
    <w:lvl w:ilvl="2" w:tplc="0409001B" w:tentative="1">
      <w:start w:val="1"/>
      <w:numFmt w:val="lowerRoman"/>
      <w:lvlText w:val="%3."/>
      <w:lvlJc w:val="right"/>
      <w:pPr>
        <w:ind w:left="3047" w:hanging="180"/>
      </w:pPr>
    </w:lvl>
    <w:lvl w:ilvl="3" w:tplc="0409000F" w:tentative="1">
      <w:start w:val="1"/>
      <w:numFmt w:val="decimal"/>
      <w:lvlText w:val="%4."/>
      <w:lvlJc w:val="left"/>
      <w:pPr>
        <w:ind w:left="3767" w:hanging="360"/>
      </w:pPr>
    </w:lvl>
    <w:lvl w:ilvl="4" w:tplc="04090019" w:tentative="1">
      <w:start w:val="1"/>
      <w:numFmt w:val="lowerLetter"/>
      <w:lvlText w:val="%5."/>
      <w:lvlJc w:val="left"/>
      <w:pPr>
        <w:ind w:left="4487" w:hanging="360"/>
      </w:pPr>
    </w:lvl>
    <w:lvl w:ilvl="5" w:tplc="0409001B" w:tentative="1">
      <w:start w:val="1"/>
      <w:numFmt w:val="lowerRoman"/>
      <w:lvlText w:val="%6."/>
      <w:lvlJc w:val="right"/>
      <w:pPr>
        <w:ind w:left="5207" w:hanging="180"/>
      </w:pPr>
    </w:lvl>
    <w:lvl w:ilvl="6" w:tplc="0409000F" w:tentative="1">
      <w:start w:val="1"/>
      <w:numFmt w:val="decimal"/>
      <w:lvlText w:val="%7."/>
      <w:lvlJc w:val="left"/>
      <w:pPr>
        <w:ind w:left="5927" w:hanging="360"/>
      </w:pPr>
    </w:lvl>
    <w:lvl w:ilvl="7" w:tplc="04090019" w:tentative="1">
      <w:start w:val="1"/>
      <w:numFmt w:val="lowerLetter"/>
      <w:lvlText w:val="%8."/>
      <w:lvlJc w:val="left"/>
      <w:pPr>
        <w:ind w:left="6647" w:hanging="360"/>
      </w:pPr>
    </w:lvl>
    <w:lvl w:ilvl="8" w:tplc="0409001B" w:tentative="1">
      <w:start w:val="1"/>
      <w:numFmt w:val="lowerRoman"/>
      <w:lvlText w:val="%9."/>
      <w:lvlJc w:val="right"/>
      <w:pPr>
        <w:ind w:left="7367" w:hanging="180"/>
      </w:pPr>
    </w:lvl>
  </w:abstractNum>
  <w:abstractNum w:abstractNumId="2" w15:restartNumberingAfterBreak="0">
    <w:nsid w:val="75C97778"/>
    <w:multiLevelType w:val="multilevel"/>
    <w:tmpl w:val="FB4AE8D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A1264FA"/>
    <w:multiLevelType w:val="multilevel"/>
    <w:tmpl w:val="07966B30"/>
    <w:lvl w:ilvl="0">
      <w:start w:val="1"/>
      <w:numFmt w:val="decimal"/>
      <w:lvlText w:val="%1."/>
      <w:lvlJc w:val="left"/>
      <w:pPr>
        <w:ind w:left="1608" w:hanging="360"/>
      </w:pPr>
    </w:lvl>
    <w:lvl w:ilvl="1">
      <w:start w:val="3"/>
      <w:numFmt w:val="decimal"/>
      <w:isLgl/>
      <w:lvlText w:val="%1.%2."/>
      <w:lvlJc w:val="left"/>
      <w:pPr>
        <w:ind w:left="2058" w:hanging="810"/>
      </w:pPr>
      <w:rPr>
        <w:rFonts w:eastAsiaTheme="majorEastAsia" w:hint="default"/>
      </w:rPr>
    </w:lvl>
    <w:lvl w:ilvl="2">
      <w:start w:val="1"/>
      <w:numFmt w:val="decimal"/>
      <w:isLgl/>
      <w:lvlText w:val="%1.%2.%3."/>
      <w:lvlJc w:val="left"/>
      <w:pPr>
        <w:ind w:left="2058" w:hanging="810"/>
      </w:pPr>
      <w:rPr>
        <w:rFonts w:eastAsiaTheme="majorEastAsia" w:hint="default"/>
      </w:rPr>
    </w:lvl>
    <w:lvl w:ilvl="3">
      <w:start w:val="1"/>
      <w:numFmt w:val="decimal"/>
      <w:isLgl/>
      <w:lvlText w:val="%1.%2.%3.%4."/>
      <w:lvlJc w:val="left"/>
      <w:pPr>
        <w:ind w:left="2058" w:hanging="810"/>
      </w:pPr>
      <w:rPr>
        <w:rFonts w:eastAsiaTheme="majorEastAsia" w:hint="default"/>
      </w:rPr>
    </w:lvl>
    <w:lvl w:ilvl="4">
      <w:start w:val="1"/>
      <w:numFmt w:val="decimal"/>
      <w:isLgl/>
      <w:lvlText w:val="%1.%2.%3.%4.%5."/>
      <w:lvlJc w:val="left"/>
      <w:pPr>
        <w:ind w:left="2328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."/>
      <w:lvlJc w:val="left"/>
      <w:pPr>
        <w:ind w:left="2328" w:hanging="1080"/>
      </w:pPr>
      <w:rPr>
        <w:rFonts w:eastAsiaTheme="majorEastAsia" w:hint="default"/>
      </w:rPr>
    </w:lvl>
    <w:lvl w:ilvl="6">
      <w:start w:val="1"/>
      <w:numFmt w:val="decimal"/>
      <w:isLgl/>
      <w:lvlText w:val="%1.%2.%3.%4.%5.%6.%7."/>
      <w:lvlJc w:val="left"/>
      <w:pPr>
        <w:ind w:left="2328" w:hanging="1080"/>
      </w:pPr>
      <w:rPr>
        <w:rFonts w:eastAsiaTheme="majorEastAsia" w:hint="default"/>
      </w:rPr>
    </w:lvl>
    <w:lvl w:ilvl="7">
      <w:start w:val="1"/>
      <w:numFmt w:val="decimal"/>
      <w:isLgl/>
      <w:lvlText w:val="%1.%2.%3.%4.%5.%6.%7.%8."/>
      <w:lvlJc w:val="left"/>
      <w:pPr>
        <w:ind w:left="2688" w:hanging="144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440"/>
      </w:pPr>
      <w:rPr>
        <w:rFonts w:eastAsiaTheme="majorEastAsia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oNotDisplayPageBoundaries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D14"/>
    <w:rsid w:val="001F0D07"/>
    <w:rsid w:val="00295F03"/>
    <w:rsid w:val="00330857"/>
    <w:rsid w:val="00365D14"/>
    <w:rsid w:val="00487D6A"/>
    <w:rsid w:val="004E597C"/>
    <w:rsid w:val="005212AF"/>
    <w:rsid w:val="00532FA2"/>
    <w:rsid w:val="00571BDE"/>
    <w:rsid w:val="0057479E"/>
    <w:rsid w:val="005844CD"/>
    <w:rsid w:val="005C2AEB"/>
    <w:rsid w:val="005E0921"/>
    <w:rsid w:val="005E1DF0"/>
    <w:rsid w:val="00652770"/>
    <w:rsid w:val="006563C9"/>
    <w:rsid w:val="006638E8"/>
    <w:rsid w:val="006C42D6"/>
    <w:rsid w:val="007122FB"/>
    <w:rsid w:val="00743A80"/>
    <w:rsid w:val="00757C8D"/>
    <w:rsid w:val="0076413A"/>
    <w:rsid w:val="007805B8"/>
    <w:rsid w:val="0078114C"/>
    <w:rsid w:val="007C237B"/>
    <w:rsid w:val="007F0451"/>
    <w:rsid w:val="008A492B"/>
    <w:rsid w:val="00940F02"/>
    <w:rsid w:val="00941E64"/>
    <w:rsid w:val="00955640"/>
    <w:rsid w:val="00985A7C"/>
    <w:rsid w:val="00A1366B"/>
    <w:rsid w:val="00A350A0"/>
    <w:rsid w:val="00A53742"/>
    <w:rsid w:val="00B57C44"/>
    <w:rsid w:val="00B65523"/>
    <w:rsid w:val="00BE19F2"/>
    <w:rsid w:val="00BE6D7E"/>
    <w:rsid w:val="00BF2E28"/>
    <w:rsid w:val="00C17AE7"/>
    <w:rsid w:val="00C83E64"/>
    <w:rsid w:val="00C85321"/>
    <w:rsid w:val="00C96770"/>
    <w:rsid w:val="00D1326E"/>
    <w:rsid w:val="00D25C20"/>
    <w:rsid w:val="00D92050"/>
    <w:rsid w:val="00DC16A8"/>
    <w:rsid w:val="00DF053A"/>
    <w:rsid w:val="00DF1141"/>
    <w:rsid w:val="00E22528"/>
    <w:rsid w:val="00E37746"/>
    <w:rsid w:val="00EF3EB0"/>
    <w:rsid w:val="00F546FB"/>
    <w:rsid w:val="00F769CB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5:docId w15:val="{33093F3C-4183-4C32-82D6-379A41F82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9556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6D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6D7E"/>
  </w:style>
  <w:style w:type="paragraph" w:styleId="Footer">
    <w:name w:val="footer"/>
    <w:basedOn w:val="Normal"/>
    <w:link w:val="FooterChar"/>
    <w:uiPriority w:val="99"/>
    <w:unhideWhenUsed/>
    <w:rsid w:val="00BE6D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6D7E"/>
  </w:style>
  <w:style w:type="character" w:styleId="CommentReference">
    <w:name w:val="annotation reference"/>
    <w:basedOn w:val="DefaultParagraphFont"/>
    <w:uiPriority w:val="99"/>
    <w:semiHidden/>
    <w:unhideWhenUsed/>
    <w:rsid w:val="001F0D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0D0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0D0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0D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0D0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D0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D0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350A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413A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7641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413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footer" Target="footer2.xml"/><Relationship Id="rId47" Type="http://schemas.openxmlformats.org/officeDocument/2006/relationships/image" Target="media/image35.jpeg"/><Relationship Id="rId63" Type="http://schemas.openxmlformats.org/officeDocument/2006/relationships/image" Target="media/image48.jpeg"/><Relationship Id="rId68" Type="http://schemas.openxmlformats.org/officeDocument/2006/relationships/footer" Target="footer6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footer" Target="footer3.xml"/><Relationship Id="rId53" Type="http://schemas.openxmlformats.org/officeDocument/2006/relationships/image" Target="media/image41.jpeg"/><Relationship Id="rId58" Type="http://schemas.openxmlformats.org/officeDocument/2006/relationships/image" Target="media/image43.jpeg"/><Relationship Id="rId66" Type="http://schemas.openxmlformats.org/officeDocument/2006/relationships/image" Target="media/image50.jpeg"/><Relationship Id="rId74" Type="http://schemas.openxmlformats.org/officeDocument/2006/relationships/header" Target="header4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jpe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image" Target="media/image36.png"/><Relationship Id="rId56" Type="http://schemas.openxmlformats.org/officeDocument/2006/relationships/image" Target="media/image42.jpeg"/><Relationship Id="rId64" Type="http://schemas.openxmlformats.org/officeDocument/2006/relationships/header" Target="header3.xml"/><Relationship Id="rId69" Type="http://schemas.openxmlformats.org/officeDocument/2006/relationships/image" Target="media/image52.jpeg"/><Relationship Id="rId77" Type="http://schemas.openxmlformats.org/officeDocument/2006/relationships/footer" Target="footer7.xml"/><Relationship Id="rId8" Type="http://schemas.openxmlformats.org/officeDocument/2006/relationships/image" Target="media/image1.jpeg"/><Relationship Id="rId51" Type="http://schemas.openxmlformats.org/officeDocument/2006/relationships/image" Target="media/image39.jpeg"/><Relationship Id="rId72" Type="http://schemas.openxmlformats.org/officeDocument/2006/relationships/image" Target="media/image55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galoolitools.dnsalias.com/helpconsole6/Telecom-Customers/default.aspx?pageid=calibration_process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jpeg"/><Relationship Id="rId46" Type="http://schemas.openxmlformats.org/officeDocument/2006/relationships/image" Target="media/image34.jpeg"/><Relationship Id="rId59" Type="http://schemas.openxmlformats.org/officeDocument/2006/relationships/image" Target="media/image44.jpeg"/><Relationship Id="rId67" Type="http://schemas.openxmlformats.org/officeDocument/2006/relationships/image" Target="media/image51.jpeg"/><Relationship Id="rId20" Type="http://schemas.openxmlformats.org/officeDocument/2006/relationships/hyperlink" Target="http://galoolitools.dnsalias.com/helpconsole6/Telecom-Customers/default.aspx?pageid=calibration_process" TargetMode="External"/><Relationship Id="rId41" Type="http://schemas.openxmlformats.org/officeDocument/2006/relationships/header" Target="header1.xml"/><Relationship Id="rId54" Type="http://schemas.openxmlformats.org/officeDocument/2006/relationships/header" Target="header2.xml"/><Relationship Id="rId62" Type="http://schemas.openxmlformats.org/officeDocument/2006/relationships/image" Target="media/image47.jpeg"/><Relationship Id="rId70" Type="http://schemas.openxmlformats.org/officeDocument/2006/relationships/image" Target="media/image53.jpeg"/><Relationship Id="rId75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image" Target="media/image37.png"/><Relationship Id="rId57" Type="http://schemas.openxmlformats.org/officeDocument/2006/relationships/footer" Target="footer5.xm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jpeg"/><Relationship Id="rId60" Type="http://schemas.openxmlformats.org/officeDocument/2006/relationships/image" Target="media/image45.jpeg"/><Relationship Id="rId65" Type="http://schemas.openxmlformats.org/officeDocument/2006/relationships/image" Target="media/image49.jpeg"/><Relationship Id="rId73" Type="http://schemas.openxmlformats.org/officeDocument/2006/relationships/image" Target="media/image56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9" Type="http://schemas.openxmlformats.org/officeDocument/2006/relationships/image" Target="media/image29.jpeg"/><Relationship Id="rId34" Type="http://schemas.openxmlformats.org/officeDocument/2006/relationships/footer" Target="footer1.xml"/><Relationship Id="rId50" Type="http://schemas.openxmlformats.org/officeDocument/2006/relationships/image" Target="media/image38.jpeg"/><Relationship Id="rId55" Type="http://schemas.openxmlformats.org/officeDocument/2006/relationships/footer" Target="footer4.xml"/><Relationship Id="rId76" Type="http://schemas.openxmlformats.org/officeDocument/2006/relationships/header" Target="header5.xml"/><Relationship Id="rId7" Type="http://schemas.openxmlformats.org/officeDocument/2006/relationships/endnotes" Target="endnotes.xml"/><Relationship Id="rId71" Type="http://schemas.openxmlformats.org/officeDocument/2006/relationships/image" Target="media/image54.jpe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52FD4-B0E7-40B0-8ABB-7F916A0ED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1682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2018-05-29T10:47:00Z</dcterms:created>
  <dcterms:modified xsi:type="dcterms:W3CDTF">2018-05-29T10:47:00Z</dcterms:modified>
</cp:coreProperties>
</file>